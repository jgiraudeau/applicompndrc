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5561C268" w:rsidR="007F0FCB" w:rsidRPr="00CB634A" w:rsidRDefault="00DE15ED" w:rsidP="00F004F4">
      <w:pPr>
        <w:pStyle w:val="GuidePedagogiqueTitre1Dossier"/>
      </w:pPr>
      <w:r>
        <w:t>Dossier</w:t>
      </w:r>
      <w:r w:rsidR="007F0FCB" w:rsidRPr="000B5BBA">
        <w:t xml:space="preserve"> </w:t>
      </w:r>
      <w:r w:rsidR="00C55D68">
        <w:t>2</w:t>
      </w:r>
      <w:r w:rsidR="001E7028">
        <w:tab/>
        <w:t xml:space="preserve"> </w:t>
      </w:r>
      <w:r w:rsidR="007A3B12">
        <w:t>Préparer le recrutement</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77777777" w:rsidR="00DE15ED" w:rsidRPr="000B5BBA" w:rsidRDefault="00DE15ED" w:rsidP="005A0D97">
            <w:pPr>
              <w:pStyle w:val="GuidePedagogiqueTitre3Competence"/>
            </w:pPr>
            <w:r w:rsidRPr="000B5BBA">
              <w:t>Compétence</w:t>
            </w:r>
          </w:p>
        </w:tc>
      </w:tr>
      <w:tr w:rsidR="00DE15ED" w14:paraId="37D09C17" w14:textId="77777777" w:rsidTr="00AD7D0B">
        <w:tc>
          <w:tcPr>
            <w:tcW w:w="5173" w:type="dxa"/>
          </w:tcPr>
          <w:p w14:paraId="37D09C15" w14:textId="6BD6B523" w:rsidR="00DE15ED" w:rsidRPr="00A330F2" w:rsidRDefault="003F35F4" w:rsidP="00A330F2">
            <w:pPr>
              <w:pStyle w:val="GuidePedagogiqueTitre3Competence"/>
              <w:rPr>
                <w:b w:val="0"/>
              </w:rPr>
            </w:pPr>
            <w:r>
              <w:rPr>
                <w:b w:val="0"/>
              </w:rPr>
              <w:t>Participer au recrutement</w:t>
            </w:r>
          </w:p>
        </w:tc>
      </w:tr>
    </w:tbl>
    <w:p w14:paraId="37D09C18" w14:textId="041A2C2C" w:rsidR="007F0FCB" w:rsidRPr="009A1D65" w:rsidRDefault="00B07DD9" w:rsidP="0054468E">
      <w:pPr>
        <w:pStyle w:val="GuidePedagogiqueTitre4PartieSentraner"/>
        <w:jc w:val="both"/>
      </w:pPr>
      <w:r>
        <w:t xml:space="preserve">1 </w:t>
      </w:r>
      <w:r w:rsidR="003F35F4">
        <w:rPr>
          <w:rFonts w:ascii="Calibri" w:hAnsi="Calibri" w:cs="Calibri"/>
        </w:rPr>
        <w:t>É</w:t>
      </w:r>
      <w:r w:rsidR="00F57F65">
        <w:t xml:space="preserve">laborer un profil de poste </w:t>
      </w:r>
      <w:r w:rsidR="00620935">
        <w:t>(p. </w:t>
      </w:r>
      <w:r w:rsidR="00231807">
        <w:t>1</w:t>
      </w:r>
      <w:r w:rsidR="00F57F65">
        <w:t>8</w:t>
      </w:r>
      <w:r w:rsidR="00620935">
        <w:t>-</w:t>
      </w:r>
      <w:r w:rsidR="00231807">
        <w:t>1</w:t>
      </w:r>
      <w:r w:rsidR="00F57F65">
        <w:t>9</w:t>
      </w:r>
      <w:r w:rsidR="00620935">
        <w:t>)</w:t>
      </w:r>
    </w:p>
    <w:p w14:paraId="37D09C19" w14:textId="13E57E1A" w:rsidR="007F0FCB" w:rsidRPr="00EC5E79" w:rsidRDefault="00B07DD9" w:rsidP="0054468E">
      <w:pPr>
        <w:pStyle w:val="GuidePedagogiqueTitre5SetesterSeprparerlpreuve"/>
        <w:jc w:val="both"/>
      </w:pPr>
      <w:r>
        <w:t>SE TESTER</w:t>
      </w:r>
    </w:p>
    <w:p w14:paraId="102DFDA4" w14:textId="7B7F32A5" w:rsidR="00FB58A2" w:rsidRDefault="00872979" w:rsidP="00DD6948">
      <w:pPr>
        <w:pStyle w:val="GuidePedagogiqueTitre6Consignes"/>
        <w:rPr>
          <w:rFonts w:eastAsiaTheme="minorHAnsi"/>
        </w:rPr>
      </w:pPr>
      <w:r w:rsidRPr="00DD6948">
        <w:t xml:space="preserve">• </w:t>
      </w:r>
      <w:r w:rsidR="00E27D91" w:rsidRPr="00DD6948">
        <w:rPr>
          <w:rFonts w:eastAsiaTheme="minorHAnsi"/>
        </w:rPr>
        <w:t>Indiquez si les affirmations suivantes concernan</w:t>
      </w:r>
      <w:r w:rsidR="008805C1" w:rsidRPr="00DD6948">
        <w:rPr>
          <w:rFonts w:eastAsiaTheme="minorHAnsi"/>
        </w:rPr>
        <w:t>t un bon tableau de bord sont vraies ou fausses (coche</w:t>
      </w:r>
      <w:r w:rsidR="00C50A79" w:rsidRPr="00DD6948">
        <w:rPr>
          <w:rFonts w:eastAsiaTheme="minorHAnsi"/>
        </w:rPr>
        <w:t>z)</w:t>
      </w:r>
      <w:r w:rsidR="00322F86" w:rsidRPr="00DD6948">
        <w:rPr>
          <w:rFonts w:eastAsiaTheme="minorHAnsi"/>
        </w:rPr>
        <w:t>.</w:t>
      </w:r>
    </w:p>
    <w:p w14:paraId="2EA88A9B" w14:textId="631720B5" w:rsidR="0051677A" w:rsidRPr="00D2426C" w:rsidRDefault="0051677A" w:rsidP="0051677A">
      <w:pPr>
        <w:pStyle w:val="GuidePedagogiqueTitre7Rponses"/>
        <w:jc w:val="both"/>
      </w:pPr>
      <w:r>
        <w:t>Savoirs</w:t>
      </w:r>
      <w:r w:rsidRPr="00D2426C">
        <w:tab/>
      </w:r>
      <w:r w:rsidRPr="00D2426C">
        <w:tab/>
      </w:r>
      <w:r w:rsidR="0065766C">
        <w:tab/>
      </w:r>
      <w:r w:rsidRPr="00D2426C">
        <w:sym w:font="Wingdings" w:char="F0E0"/>
      </w:r>
      <w:r w:rsidRPr="00D2426C">
        <w:tab/>
      </w:r>
      <w:r w:rsidR="00E5485D" w:rsidRPr="00E5485D">
        <w:rPr>
          <w:color w:val="00B0F0"/>
        </w:rPr>
        <w:t>Connaissances nécessaires à la tenue du poste</w:t>
      </w:r>
    </w:p>
    <w:p w14:paraId="12DA2597" w14:textId="34F132AC" w:rsidR="0051677A" w:rsidRPr="00D2426C" w:rsidRDefault="00E5485D" w:rsidP="0051677A">
      <w:pPr>
        <w:pStyle w:val="GuidePedagogiqueTitre7Rponses"/>
        <w:jc w:val="both"/>
      </w:pPr>
      <w:r>
        <w:t>Profil de poste</w:t>
      </w:r>
      <w:r w:rsidR="0051677A" w:rsidRPr="00D2426C">
        <w:tab/>
      </w:r>
      <w:r w:rsidR="0065766C">
        <w:tab/>
      </w:r>
      <w:r w:rsidR="0051677A" w:rsidRPr="00D2426C">
        <w:sym w:font="Wingdings" w:char="F0E0"/>
      </w:r>
      <w:r w:rsidR="0051677A" w:rsidRPr="00D2426C">
        <w:t xml:space="preserve"> </w:t>
      </w:r>
      <w:r w:rsidR="0051677A" w:rsidRPr="00D2426C">
        <w:tab/>
      </w:r>
      <w:r w:rsidR="002908D1" w:rsidRPr="002908D1">
        <w:rPr>
          <w:color w:val="00B0F0"/>
        </w:rPr>
        <w:t>Connaissances, expérience professionnelle et qualité</w:t>
      </w:r>
      <w:r w:rsidR="00951E66">
        <w:rPr>
          <w:color w:val="00B0F0"/>
        </w:rPr>
        <w:t>s</w:t>
      </w:r>
    </w:p>
    <w:p w14:paraId="55E0DE0E" w14:textId="1185AED4" w:rsidR="0051677A" w:rsidRPr="00D2426C" w:rsidRDefault="0067157E" w:rsidP="0051677A">
      <w:pPr>
        <w:pStyle w:val="GuidePedagogiqueTitre7Rponses"/>
        <w:jc w:val="both"/>
      </w:pPr>
      <w:r w:rsidRPr="0067157E">
        <w:t>Conditions de travail</w:t>
      </w:r>
      <w:r w:rsidR="0051677A" w:rsidRPr="00D2426C">
        <w:tab/>
      </w:r>
      <w:r w:rsidR="0051677A" w:rsidRPr="00D2426C">
        <w:sym w:font="Wingdings" w:char="F0E0"/>
      </w:r>
      <w:r w:rsidR="0051677A" w:rsidRPr="00D2426C">
        <w:t xml:space="preserve"> </w:t>
      </w:r>
      <w:r w:rsidR="0051677A" w:rsidRPr="00D2426C">
        <w:tab/>
      </w:r>
      <w:r w:rsidR="00FA0F0E" w:rsidRPr="00FA0F0E">
        <w:rPr>
          <w:color w:val="00B0F0"/>
        </w:rPr>
        <w:t>Temps de travail, contraintes et risques éventuels, salaire</w:t>
      </w:r>
    </w:p>
    <w:p w14:paraId="2EB3B4E0" w14:textId="7F9AE75F" w:rsidR="0051677A" w:rsidRPr="00D2426C" w:rsidRDefault="00355FDD" w:rsidP="0051677A">
      <w:pPr>
        <w:pStyle w:val="GuidePedagogiqueTitre7Rponses"/>
        <w:jc w:val="both"/>
        <w:rPr>
          <w:color w:val="00B0F0"/>
        </w:rPr>
      </w:pPr>
      <w:r w:rsidRPr="00355FDD">
        <w:t>Statut</w:t>
      </w:r>
      <w:r w:rsidR="0051677A" w:rsidRPr="00D2426C">
        <w:tab/>
      </w:r>
      <w:r w:rsidR="0051677A" w:rsidRPr="00D2426C">
        <w:tab/>
      </w:r>
      <w:r w:rsidR="0065766C">
        <w:tab/>
      </w:r>
      <w:r w:rsidR="0051677A" w:rsidRPr="00D2426C">
        <w:sym w:font="Wingdings" w:char="F0E0"/>
      </w:r>
      <w:r w:rsidR="0051677A" w:rsidRPr="00D2426C">
        <w:t xml:space="preserve"> </w:t>
      </w:r>
      <w:r w:rsidR="0051677A" w:rsidRPr="00D2426C">
        <w:tab/>
      </w:r>
      <w:r w:rsidR="00A65B97" w:rsidRPr="00A65B97">
        <w:rPr>
          <w:color w:val="00B0F0"/>
        </w:rPr>
        <w:t>Type de contrat de travail, employé, maîtrise ou cadre</w:t>
      </w:r>
    </w:p>
    <w:p w14:paraId="3F2EBD88" w14:textId="5112687D" w:rsidR="0051677A" w:rsidRPr="00D2426C" w:rsidRDefault="0072446F" w:rsidP="0051677A">
      <w:pPr>
        <w:pStyle w:val="GuidePedagogiqueTitre7Rponses"/>
        <w:jc w:val="both"/>
      </w:pPr>
      <w:r w:rsidRPr="0072446F">
        <w:t>Savoir-faire</w:t>
      </w:r>
      <w:r w:rsidR="0051677A" w:rsidRPr="00D2426C">
        <w:tab/>
      </w:r>
      <w:r w:rsidR="0051677A" w:rsidRPr="00D2426C">
        <w:tab/>
      </w:r>
      <w:r w:rsidR="0051677A" w:rsidRPr="00D2426C">
        <w:sym w:font="Wingdings" w:char="F0E0"/>
      </w:r>
      <w:r w:rsidR="0051677A" w:rsidRPr="00D2426C">
        <w:t xml:space="preserve"> </w:t>
      </w:r>
      <w:r w:rsidR="0051677A" w:rsidRPr="00D2426C">
        <w:tab/>
      </w:r>
      <w:r w:rsidR="00A46240" w:rsidRPr="00A46240">
        <w:rPr>
          <w:color w:val="00B0F0"/>
        </w:rPr>
        <w:t>Exigences en termes d’expérience pour le candidat</w:t>
      </w:r>
    </w:p>
    <w:p w14:paraId="7F29E12B" w14:textId="4A3F75E6" w:rsidR="0051677A" w:rsidRPr="00D2426C" w:rsidRDefault="00767AAD" w:rsidP="0051677A">
      <w:pPr>
        <w:pStyle w:val="GuidePedagogiqueTitre7Rponses"/>
        <w:jc w:val="both"/>
      </w:pPr>
      <w:r w:rsidRPr="00767AAD">
        <w:t>Missions</w:t>
      </w:r>
      <w:r w:rsidR="0051677A" w:rsidRPr="00D2426C">
        <w:tab/>
      </w:r>
      <w:r w:rsidR="0065766C">
        <w:tab/>
      </w:r>
      <w:r w:rsidR="0051677A" w:rsidRPr="00D2426C">
        <w:sym w:font="Wingdings" w:char="F0E0"/>
      </w:r>
      <w:r w:rsidR="0051677A" w:rsidRPr="00D2426C">
        <w:t xml:space="preserve"> </w:t>
      </w:r>
      <w:r w:rsidR="0051677A" w:rsidRPr="00D2426C">
        <w:tab/>
      </w:r>
      <w:r w:rsidR="00444C35" w:rsidRPr="00444C35">
        <w:rPr>
          <w:color w:val="00B0F0"/>
        </w:rPr>
        <w:t>Activités principales liées au poste</w:t>
      </w:r>
    </w:p>
    <w:p w14:paraId="04B03BDD" w14:textId="453D586B" w:rsidR="0051677A" w:rsidRPr="00D2426C" w:rsidRDefault="00C020AB" w:rsidP="0051677A">
      <w:pPr>
        <w:pStyle w:val="GuidePedagogiqueTitre7Rponses"/>
        <w:jc w:val="both"/>
      </w:pPr>
      <w:r w:rsidRPr="00C020AB">
        <w:t>Savoir-être</w:t>
      </w:r>
      <w:r w:rsidR="0051677A" w:rsidRPr="00D2426C">
        <w:tab/>
      </w:r>
      <w:r w:rsidR="0051677A" w:rsidRPr="00D2426C">
        <w:tab/>
      </w:r>
      <w:r w:rsidR="0051677A" w:rsidRPr="00D2426C">
        <w:sym w:font="Wingdings" w:char="F0E0"/>
      </w:r>
      <w:r w:rsidR="0051677A" w:rsidRPr="00D2426C">
        <w:t xml:space="preserve"> </w:t>
      </w:r>
      <w:r w:rsidR="0051677A" w:rsidRPr="00D2426C">
        <w:tab/>
      </w:r>
      <w:r w:rsidR="0065766C" w:rsidRPr="0065766C">
        <w:rPr>
          <w:color w:val="00B0F0"/>
        </w:rPr>
        <w:t>Aptitudes comportementales idéales pour le poste</w:t>
      </w:r>
    </w:p>
    <w:p w14:paraId="63C2EA43" w14:textId="055D0FC8" w:rsidR="00D93FE1" w:rsidRDefault="00D93FE1" w:rsidP="00D93FE1">
      <w:pPr>
        <w:pStyle w:val="GuidePedagogiqueTitre5SetesterSeprparerlpreuve"/>
        <w:shd w:val="clear" w:color="auto" w:fill="DBE5F1" w:themeFill="accent1" w:themeFillTint="33"/>
      </w:pPr>
      <w:r>
        <w:t>CÔ</w:t>
      </w:r>
      <w:r w:rsidR="0043305C">
        <w:t>T</w:t>
      </w:r>
      <w:r w:rsidR="0043305C">
        <w:rPr>
          <w:rFonts w:ascii="Calibri" w:hAnsi="Calibri" w:cs="Calibri"/>
        </w:rPr>
        <w:t>É</w:t>
      </w:r>
      <w:r>
        <w:t xml:space="preserve"> PRO !</w:t>
      </w:r>
    </w:p>
    <w:p w14:paraId="7F02DD4D" w14:textId="20E6963A" w:rsidR="00D93FE1" w:rsidRDefault="00215D24" w:rsidP="007141E3">
      <w:pPr>
        <w:pStyle w:val="GuidePedagogiqueTitre7Rponses"/>
        <w:shd w:val="clear" w:color="auto" w:fill="DBE5F1" w:themeFill="accent1" w:themeFillTint="33"/>
      </w:pPr>
      <w:r w:rsidRPr="00215D24">
        <w:t>Réponse personnelle de l’étudiant. Pas de corrigé type.</w:t>
      </w:r>
    </w:p>
    <w:p w14:paraId="7BE2EFE8" w14:textId="3F74CDAB"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F02303">
        <w:t>8</w:t>
      </w:r>
    </w:p>
    <w:p w14:paraId="2ABBAB23" w14:textId="02BFEC2A" w:rsidR="00DD5270" w:rsidRDefault="00DD5270" w:rsidP="00DD5270">
      <w:pPr>
        <w:pStyle w:val="GuidePedagogiqueTitre6Consignes"/>
        <w:rPr>
          <w:rFonts w:eastAsiaTheme="minorHAnsi"/>
        </w:rPr>
      </w:pPr>
      <w:bookmarkStart w:id="0" w:name="_Hlk196312310"/>
      <w:r w:rsidRPr="00DD6948">
        <w:t xml:space="preserve">• </w:t>
      </w:r>
      <w:r>
        <w:rPr>
          <w:rFonts w:ascii="Times New Roman" w:eastAsiaTheme="minorHAnsi" w:hAnsi="Times New Roman" w:cs="Times New Roman"/>
        </w:rPr>
        <w:t>É</w:t>
      </w:r>
      <w:r w:rsidR="006D32D2">
        <w:rPr>
          <w:rFonts w:eastAsiaTheme="minorHAnsi"/>
        </w:rPr>
        <w:t>laborez le profil de poste ELS destiné à évaluer les candidats</w:t>
      </w:r>
      <w:r w:rsidRPr="00DD6948">
        <w:rPr>
          <w:rFonts w:eastAsiaTheme="minorHAnsi"/>
        </w:rPr>
        <w:t>.</w:t>
      </w:r>
    </w:p>
    <w:tbl>
      <w:tblPr>
        <w:tblStyle w:val="Grilledutableau"/>
        <w:tblW w:w="0" w:type="auto"/>
        <w:jc w:val="center"/>
        <w:tblLook w:val="04A0" w:firstRow="1" w:lastRow="0" w:firstColumn="1" w:lastColumn="0" w:noHBand="0" w:noVBand="1"/>
      </w:tblPr>
      <w:tblGrid>
        <w:gridCol w:w="3251"/>
        <w:gridCol w:w="6942"/>
      </w:tblGrid>
      <w:tr w:rsidR="00175420" w:rsidRPr="00175420" w14:paraId="675F305A" w14:textId="77777777" w:rsidTr="008155EF">
        <w:trPr>
          <w:trHeight w:val="249"/>
          <w:jc w:val="center"/>
        </w:trPr>
        <w:tc>
          <w:tcPr>
            <w:tcW w:w="10193" w:type="dxa"/>
            <w:gridSpan w:val="2"/>
            <w:tcBorders>
              <w:top w:val="single" w:sz="4" w:space="0" w:color="auto"/>
              <w:left w:val="single" w:sz="4" w:space="0" w:color="auto"/>
              <w:bottom w:val="single" w:sz="4" w:space="0" w:color="auto"/>
              <w:right w:val="single" w:sz="4" w:space="0" w:color="auto"/>
            </w:tcBorders>
            <w:vAlign w:val="center"/>
            <w:hideMark/>
          </w:tcPr>
          <w:bookmarkEnd w:id="0"/>
          <w:p w14:paraId="1FCF1B83" w14:textId="77777777" w:rsidR="00175420" w:rsidRPr="00175420" w:rsidRDefault="00175420" w:rsidP="00175420">
            <w:pPr>
              <w:pStyle w:val="GuidePedagogiqueTitre7Rponses"/>
              <w:jc w:val="center"/>
              <w:rPr>
                <w:b/>
                <w:bCs/>
              </w:rPr>
            </w:pPr>
            <w:r w:rsidRPr="00175420">
              <w:rPr>
                <w:b/>
                <w:bCs/>
              </w:rPr>
              <w:t>PROFIL DE POSTE ELS</w:t>
            </w:r>
          </w:p>
        </w:tc>
      </w:tr>
      <w:tr w:rsidR="00175420" w:rsidRPr="00175420" w14:paraId="24FDB167" w14:textId="77777777" w:rsidTr="008155EF">
        <w:trPr>
          <w:trHeight w:val="521"/>
          <w:jc w:val="center"/>
        </w:trPr>
        <w:tc>
          <w:tcPr>
            <w:tcW w:w="3251" w:type="dxa"/>
            <w:tcBorders>
              <w:top w:val="single" w:sz="4" w:space="0" w:color="auto"/>
              <w:left w:val="single" w:sz="4" w:space="0" w:color="auto"/>
              <w:bottom w:val="single" w:sz="4" w:space="0" w:color="auto"/>
              <w:right w:val="single" w:sz="4" w:space="0" w:color="auto"/>
            </w:tcBorders>
            <w:vAlign w:val="center"/>
            <w:hideMark/>
          </w:tcPr>
          <w:p w14:paraId="49CEDCA3" w14:textId="77777777" w:rsidR="00175420" w:rsidRPr="00175420" w:rsidRDefault="00175420" w:rsidP="00194250">
            <w:pPr>
              <w:pStyle w:val="GuidePedagogiqueTitre7Rponses"/>
              <w:jc w:val="center"/>
              <w:rPr>
                <w:b/>
                <w:bCs/>
              </w:rPr>
            </w:pPr>
            <w:r w:rsidRPr="00175420">
              <w:rPr>
                <w:b/>
                <w:bCs/>
              </w:rPr>
              <w:t>SAVOIRS</w:t>
            </w:r>
          </w:p>
          <w:p w14:paraId="1FF3414B" w14:textId="77777777" w:rsidR="00175420" w:rsidRPr="00175420" w:rsidRDefault="00175420" w:rsidP="00194250">
            <w:pPr>
              <w:pStyle w:val="GuidePedagogiqueTitre7Rponses"/>
              <w:jc w:val="center"/>
              <w:rPr>
                <w:b/>
                <w:bCs/>
              </w:rPr>
            </w:pPr>
            <w:r w:rsidRPr="00175420">
              <w:rPr>
                <w:b/>
                <w:bCs/>
              </w:rPr>
              <w:t>Formation / Connaissances</w:t>
            </w:r>
          </w:p>
        </w:tc>
        <w:tc>
          <w:tcPr>
            <w:tcW w:w="6942" w:type="dxa"/>
            <w:tcBorders>
              <w:top w:val="single" w:sz="4" w:space="0" w:color="auto"/>
              <w:left w:val="single" w:sz="4" w:space="0" w:color="auto"/>
              <w:bottom w:val="single" w:sz="4" w:space="0" w:color="auto"/>
              <w:right w:val="single" w:sz="4" w:space="0" w:color="auto"/>
            </w:tcBorders>
            <w:vAlign w:val="center"/>
            <w:hideMark/>
          </w:tcPr>
          <w:p w14:paraId="521C992F" w14:textId="13CA7576" w:rsidR="00175420" w:rsidRPr="00175420" w:rsidRDefault="00194250" w:rsidP="00194250">
            <w:pPr>
              <w:pStyle w:val="GuidePedagogiqueTitre7Rponses"/>
            </w:pPr>
            <w:r>
              <w:t xml:space="preserve">- </w:t>
            </w:r>
            <w:r w:rsidR="00175420" w:rsidRPr="00175420">
              <w:rPr>
                <w:color w:val="00B0F0"/>
              </w:rPr>
              <w:t xml:space="preserve">Niveau bac </w:t>
            </w:r>
          </w:p>
          <w:p w14:paraId="2E2D9018" w14:textId="4861F1F9" w:rsidR="00175420" w:rsidRPr="00175420" w:rsidRDefault="00194250" w:rsidP="00194250">
            <w:pPr>
              <w:pStyle w:val="GuidePedagogiqueTitre7Rponses"/>
            </w:pPr>
            <w:r>
              <w:t xml:space="preserve">- </w:t>
            </w:r>
            <w:r w:rsidR="00175420" w:rsidRPr="00175420">
              <w:rPr>
                <w:color w:val="00B0F0"/>
              </w:rPr>
              <w:t>Bonne connaissance des produits de jardin</w:t>
            </w:r>
          </w:p>
        </w:tc>
      </w:tr>
      <w:tr w:rsidR="00175420" w:rsidRPr="00175420" w14:paraId="0028C03C" w14:textId="77777777" w:rsidTr="008155EF">
        <w:trPr>
          <w:trHeight w:val="1302"/>
          <w:jc w:val="center"/>
        </w:trPr>
        <w:tc>
          <w:tcPr>
            <w:tcW w:w="3251" w:type="dxa"/>
            <w:tcBorders>
              <w:top w:val="single" w:sz="4" w:space="0" w:color="auto"/>
              <w:left w:val="single" w:sz="4" w:space="0" w:color="auto"/>
              <w:bottom w:val="single" w:sz="4" w:space="0" w:color="auto"/>
              <w:right w:val="single" w:sz="4" w:space="0" w:color="auto"/>
            </w:tcBorders>
            <w:vAlign w:val="center"/>
            <w:hideMark/>
          </w:tcPr>
          <w:p w14:paraId="338B773D" w14:textId="15E1AEF0" w:rsidR="00175420" w:rsidRPr="00175420" w:rsidRDefault="00175420" w:rsidP="00194250">
            <w:pPr>
              <w:pStyle w:val="GuidePedagogiqueTitre7Rponses"/>
              <w:jc w:val="center"/>
              <w:rPr>
                <w:b/>
                <w:bCs/>
              </w:rPr>
            </w:pPr>
            <w:r w:rsidRPr="00175420">
              <w:rPr>
                <w:b/>
                <w:bCs/>
              </w:rPr>
              <w:t>SAVOIR</w:t>
            </w:r>
            <w:r w:rsidR="00194250">
              <w:rPr>
                <w:b/>
                <w:bCs/>
              </w:rPr>
              <w:t>-</w:t>
            </w:r>
            <w:r w:rsidRPr="00175420">
              <w:rPr>
                <w:b/>
                <w:bCs/>
              </w:rPr>
              <w:t>FAIRE</w:t>
            </w:r>
          </w:p>
          <w:p w14:paraId="086A2931" w14:textId="63F05877" w:rsidR="00175420" w:rsidRPr="00175420" w:rsidRDefault="00175420" w:rsidP="00194250">
            <w:pPr>
              <w:pStyle w:val="GuidePedagogiqueTitre7Rponses"/>
              <w:jc w:val="center"/>
              <w:rPr>
                <w:b/>
                <w:bCs/>
              </w:rPr>
            </w:pPr>
            <w:r w:rsidRPr="00175420">
              <w:rPr>
                <w:b/>
                <w:bCs/>
              </w:rPr>
              <w:t>Expérience professionnelle</w:t>
            </w:r>
            <w:r w:rsidR="00194250" w:rsidRPr="00194250">
              <w:rPr>
                <w:b/>
                <w:bCs/>
              </w:rPr>
              <w:t xml:space="preserve"> / Compétences</w:t>
            </w:r>
          </w:p>
        </w:tc>
        <w:tc>
          <w:tcPr>
            <w:tcW w:w="6942" w:type="dxa"/>
            <w:tcBorders>
              <w:top w:val="single" w:sz="4" w:space="0" w:color="auto"/>
              <w:left w:val="single" w:sz="4" w:space="0" w:color="auto"/>
              <w:bottom w:val="single" w:sz="4" w:space="0" w:color="auto"/>
              <w:right w:val="single" w:sz="4" w:space="0" w:color="auto"/>
            </w:tcBorders>
            <w:vAlign w:val="center"/>
            <w:hideMark/>
          </w:tcPr>
          <w:p w14:paraId="6BBB01F5" w14:textId="60A018F2" w:rsidR="00175420" w:rsidRPr="00175420" w:rsidRDefault="00194250" w:rsidP="00194250">
            <w:pPr>
              <w:pStyle w:val="GuidePedagogiqueTitre7Rponses"/>
            </w:pPr>
            <w:r>
              <w:t xml:space="preserve">- </w:t>
            </w:r>
            <w:r w:rsidR="00175420" w:rsidRPr="00175420">
              <w:rPr>
                <w:color w:val="00B0F0"/>
              </w:rPr>
              <w:t>Un an d’expérience en ELS</w:t>
            </w:r>
          </w:p>
          <w:p w14:paraId="004706F3" w14:textId="3ECE125F" w:rsidR="00175420" w:rsidRPr="00175420" w:rsidRDefault="00194250" w:rsidP="00194250">
            <w:pPr>
              <w:pStyle w:val="GuidePedagogiqueTitre7Rponses"/>
            </w:pPr>
            <w:r>
              <w:t xml:space="preserve">- </w:t>
            </w:r>
            <w:r w:rsidR="00175420" w:rsidRPr="00175420">
              <w:rPr>
                <w:color w:val="00B0F0"/>
              </w:rPr>
              <w:t>Gestion des stocks</w:t>
            </w:r>
          </w:p>
          <w:p w14:paraId="3FE23DF7" w14:textId="58740393" w:rsidR="00175420" w:rsidRPr="00175420" w:rsidRDefault="00194250" w:rsidP="00194250">
            <w:pPr>
              <w:pStyle w:val="GuidePedagogiqueTitre7Rponses"/>
            </w:pPr>
            <w:r>
              <w:t xml:space="preserve">- </w:t>
            </w:r>
            <w:r w:rsidR="00175420" w:rsidRPr="00175420">
              <w:rPr>
                <w:color w:val="00B0F0"/>
              </w:rPr>
              <w:t>Gestion du rayon</w:t>
            </w:r>
          </w:p>
          <w:p w14:paraId="65701495" w14:textId="7DF0631B" w:rsidR="00175420" w:rsidRPr="00175420" w:rsidRDefault="00194250" w:rsidP="00194250">
            <w:pPr>
              <w:pStyle w:val="GuidePedagogiqueTitre7Rponses"/>
            </w:pPr>
            <w:r>
              <w:t xml:space="preserve">- </w:t>
            </w:r>
            <w:r w:rsidR="00175420" w:rsidRPr="00175420">
              <w:rPr>
                <w:color w:val="00B0F0"/>
              </w:rPr>
              <w:t>Gestion de la réserve</w:t>
            </w:r>
          </w:p>
          <w:p w14:paraId="17D276EA" w14:textId="2CB6800D" w:rsidR="00175420" w:rsidRPr="00175420" w:rsidRDefault="00194250" w:rsidP="00194250">
            <w:pPr>
              <w:pStyle w:val="GuidePedagogiqueTitre7Rponses"/>
            </w:pPr>
            <w:r>
              <w:t xml:space="preserve">- </w:t>
            </w:r>
            <w:r w:rsidR="00175420" w:rsidRPr="00175420">
              <w:rPr>
                <w:color w:val="00B0F0"/>
              </w:rPr>
              <w:t>Relation clients</w:t>
            </w:r>
          </w:p>
        </w:tc>
      </w:tr>
      <w:tr w:rsidR="00175420" w:rsidRPr="00175420" w14:paraId="34B1DB40" w14:textId="77777777" w:rsidTr="008155EF">
        <w:trPr>
          <w:trHeight w:val="2332"/>
          <w:jc w:val="center"/>
        </w:trPr>
        <w:tc>
          <w:tcPr>
            <w:tcW w:w="3251" w:type="dxa"/>
            <w:tcBorders>
              <w:top w:val="single" w:sz="4" w:space="0" w:color="auto"/>
              <w:left w:val="single" w:sz="4" w:space="0" w:color="auto"/>
              <w:bottom w:val="single" w:sz="4" w:space="0" w:color="auto"/>
              <w:right w:val="single" w:sz="4" w:space="0" w:color="auto"/>
            </w:tcBorders>
            <w:vAlign w:val="center"/>
            <w:hideMark/>
          </w:tcPr>
          <w:p w14:paraId="36636D61" w14:textId="2E532A1C" w:rsidR="00175420" w:rsidRPr="00175420" w:rsidRDefault="00175420" w:rsidP="00194250">
            <w:pPr>
              <w:pStyle w:val="GuidePedagogiqueTitre7Rponses"/>
              <w:jc w:val="center"/>
              <w:rPr>
                <w:b/>
                <w:bCs/>
              </w:rPr>
            </w:pPr>
            <w:r w:rsidRPr="00175420">
              <w:rPr>
                <w:b/>
                <w:bCs/>
              </w:rPr>
              <w:t>SAVOIR</w:t>
            </w:r>
            <w:r w:rsidR="00194250">
              <w:rPr>
                <w:b/>
                <w:bCs/>
              </w:rPr>
              <w:t>-Ê</w:t>
            </w:r>
            <w:r w:rsidRPr="00175420">
              <w:rPr>
                <w:b/>
                <w:bCs/>
              </w:rPr>
              <w:t>TRE</w:t>
            </w:r>
          </w:p>
          <w:p w14:paraId="1F67E2D5" w14:textId="77777777" w:rsidR="00175420" w:rsidRPr="00175420" w:rsidRDefault="00175420" w:rsidP="00194250">
            <w:pPr>
              <w:pStyle w:val="GuidePedagogiqueTitre7Rponses"/>
              <w:jc w:val="center"/>
              <w:rPr>
                <w:b/>
                <w:bCs/>
              </w:rPr>
            </w:pPr>
            <w:r w:rsidRPr="00175420">
              <w:rPr>
                <w:b/>
                <w:bCs/>
              </w:rPr>
              <w:t>Qualités personnelles</w:t>
            </w:r>
          </w:p>
        </w:tc>
        <w:tc>
          <w:tcPr>
            <w:tcW w:w="6942" w:type="dxa"/>
            <w:tcBorders>
              <w:top w:val="single" w:sz="4" w:space="0" w:color="auto"/>
              <w:left w:val="single" w:sz="4" w:space="0" w:color="auto"/>
              <w:bottom w:val="single" w:sz="4" w:space="0" w:color="auto"/>
              <w:right w:val="single" w:sz="4" w:space="0" w:color="auto"/>
            </w:tcBorders>
            <w:vAlign w:val="center"/>
            <w:hideMark/>
          </w:tcPr>
          <w:p w14:paraId="6F75B6E7" w14:textId="754253C6" w:rsidR="00175420" w:rsidRPr="00175420" w:rsidRDefault="00194250" w:rsidP="00194250">
            <w:pPr>
              <w:pStyle w:val="GuidePedagogiqueTitre7Rponses"/>
            </w:pPr>
            <w:r>
              <w:t xml:space="preserve">- </w:t>
            </w:r>
            <w:r w:rsidR="00175420" w:rsidRPr="00175420">
              <w:rPr>
                <w:color w:val="00B0F0"/>
              </w:rPr>
              <w:t>Force et résistance physique</w:t>
            </w:r>
          </w:p>
          <w:p w14:paraId="11F6BE99" w14:textId="40B47C4B" w:rsidR="00175420" w:rsidRPr="00175420" w:rsidRDefault="00194250" w:rsidP="00194250">
            <w:pPr>
              <w:pStyle w:val="GuidePedagogiqueTitre7Rponses"/>
            </w:pPr>
            <w:r>
              <w:t xml:space="preserve">- </w:t>
            </w:r>
            <w:r w:rsidR="00175420" w:rsidRPr="00175420">
              <w:rPr>
                <w:color w:val="00B0F0"/>
              </w:rPr>
              <w:t>Compréhension informatique</w:t>
            </w:r>
          </w:p>
          <w:p w14:paraId="41FA9EAA" w14:textId="17C3B16F" w:rsidR="00175420" w:rsidRPr="00175420" w:rsidRDefault="00194250" w:rsidP="00194250">
            <w:pPr>
              <w:pStyle w:val="GuidePedagogiqueTitre7Rponses"/>
            </w:pPr>
            <w:r>
              <w:t xml:space="preserve">- </w:t>
            </w:r>
            <w:r w:rsidR="00175420" w:rsidRPr="00175420">
              <w:rPr>
                <w:color w:val="00B0F0"/>
              </w:rPr>
              <w:t>Dynamisme</w:t>
            </w:r>
          </w:p>
          <w:p w14:paraId="46A5CA9B" w14:textId="0281F01A" w:rsidR="00175420" w:rsidRPr="00175420" w:rsidRDefault="00194250" w:rsidP="00194250">
            <w:pPr>
              <w:pStyle w:val="GuidePedagogiqueTitre7Rponses"/>
            </w:pPr>
            <w:r>
              <w:t xml:space="preserve">- </w:t>
            </w:r>
            <w:r w:rsidR="00175420" w:rsidRPr="00175420">
              <w:rPr>
                <w:color w:val="00B0F0"/>
              </w:rPr>
              <w:t>Autonomie</w:t>
            </w:r>
          </w:p>
          <w:p w14:paraId="615A76E5" w14:textId="5EEE2109" w:rsidR="00175420" w:rsidRPr="00175420" w:rsidRDefault="00194250" w:rsidP="00194250">
            <w:pPr>
              <w:pStyle w:val="GuidePedagogiqueTitre7Rponses"/>
            </w:pPr>
            <w:r>
              <w:t xml:space="preserve">- </w:t>
            </w:r>
            <w:r w:rsidR="00175420" w:rsidRPr="00175420">
              <w:rPr>
                <w:color w:val="00B0F0"/>
              </w:rPr>
              <w:t>Disponibilité</w:t>
            </w:r>
          </w:p>
          <w:p w14:paraId="6690202E" w14:textId="01263397" w:rsidR="00175420" w:rsidRPr="00175420" w:rsidRDefault="00194250" w:rsidP="00194250">
            <w:pPr>
              <w:pStyle w:val="GuidePedagogiqueTitre7Rponses"/>
            </w:pPr>
            <w:r>
              <w:t xml:space="preserve">- </w:t>
            </w:r>
            <w:r w:rsidR="00175420" w:rsidRPr="00175420">
              <w:rPr>
                <w:color w:val="00B0F0"/>
              </w:rPr>
              <w:t>Ponctualité</w:t>
            </w:r>
          </w:p>
          <w:p w14:paraId="422F819E" w14:textId="5BBEAC8D" w:rsidR="00175420" w:rsidRPr="00175420" w:rsidRDefault="00194250" w:rsidP="00194250">
            <w:pPr>
              <w:pStyle w:val="GuidePedagogiqueTitre7Rponses"/>
            </w:pPr>
            <w:r>
              <w:t xml:space="preserve">- </w:t>
            </w:r>
            <w:r w:rsidR="00175420" w:rsidRPr="00175420">
              <w:rPr>
                <w:color w:val="00B0F0"/>
              </w:rPr>
              <w:t>Sourire</w:t>
            </w:r>
          </w:p>
          <w:p w14:paraId="338C5C5F" w14:textId="27A8D0ED" w:rsidR="00175420" w:rsidRPr="00175420" w:rsidRDefault="00194250" w:rsidP="00194250">
            <w:pPr>
              <w:pStyle w:val="GuidePedagogiqueTitre7Rponses"/>
            </w:pPr>
            <w:r>
              <w:t xml:space="preserve">- </w:t>
            </w:r>
            <w:r w:rsidR="00175420" w:rsidRPr="00175420">
              <w:rPr>
                <w:color w:val="00B0F0"/>
              </w:rPr>
              <w:t>Ouverture</w:t>
            </w:r>
          </w:p>
          <w:p w14:paraId="2AC0776A" w14:textId="2A2FB8E3" w:rsidR="00175420" w:rsidRPr="00175420" w:rsidRDefault="00194250" w:rsidP="00194250">
            <w:pPr>
              <w:pStyle w:val="GuidePedagogiqueTitre7Rponses"/>
            </w:pPr>
            <w:r>
              <w:t xml:space="preserve">- </w:t>
            </w:r>
            <w:r w:rsidR="00175420" w:rsidRPr="00175420">
              <w:rPr>
                <w:color w:val="00B0F0"/>
              </w:rPr>
              <w:t>Aptitude au travail en équipe</w:t>
            </w:r>
          </w:p>
        </w:tc>
      </w:tr>
    </w:tbl>
    <w:p w14:paraId="27F818B8" w14:textId="23B1CD17" w:rsidR="00D40EED" w:rsidRPr="00F653B8" w:rsidRDefault="004C06A8" w:rsidP="00F653B8">
      <w:pPr>
        <w:pStyle w:val="GuidePedagogiqueTitre4PartieSentraner"/>
        <w:jc w:val="both"/>
      </w:pPr>
      <w:r>
        <w:t>2</w:t>
      </w:r>
      <w:r w:rsidR="00A126E8">
        <w:t xml:space="preserve"> </w:t>
      </w:r>
      <w:r w:rsidR="00D3467E">
        <w:t>Susciter des candidatures</w:t>
      </w:r>
      <w:r w:rsidR="00A126E8">
        <w:t xml:space="preserve"> (p. </w:t>
      </w:r>
      <w:r w:rsidR="00D3467E">
        <w:t>20</w:t>
      </w:r>
      <w:r w:rsidR="00A126E8">
        <w:t>-</w:t>
      </w:r>
      <w:r w:rsidR="00D3467E">
        <w:t>21</w:t>
      </w:r>
      <w:r w:rsidR="00A126E8">
        <w:t>)</w:t>
      </w:r>
    </w:p>
    <w:p w14:paraId="6DD16B95" w14:textId="52E5C894" w:rsidR="00A126E8" w:rsidRDefault="004C06A8" w:rsidP="0054468E">
      <w:pPr>
        <w:pStyle w:val="GuidePedagogiqueTitre5SetesterSeprparerlpreuve"/>
        <w:jc w:val="both"/>
      </w:pPr>
      <w:r>
        <w:t>SE TESTER</w:t>
      </w:r>
    </w:p>
    <w:p w14:paraId="4146B5FE" w14:textId="66A43814" w:rsidR="009072CB" w:rsidRPr="00C708FD" w:rsidRDefault="00872979" w:rsidP="00C708FD">
      <w:pPr>
        <w:pStyle w:val="GuidePedagogiqueTitre6Consignes"/>
      </w:pPr>
      <w:r w:rsidRPr="00F2771E">
        <w:t xml:space="preserve">• </w:t>
      </w:r>
      <w:r w:rsidR="002B7849" w:rsidRPr="002B7849">
        <w:rPr>
          <w:rFonts w:ascii="Times New Roman" w:hAnsi="Times New Roman" w:cs="Times New Roman"/>
        </w:rPr>
        <w:t xml:space="preserve">Sélectionnez la ou les méthodes de </w:t>
      </w:r>
      <w:proofErr w:type="spellStart"/>
      <w:r w:rsidR="002B7849" w:rsidRPr="002B7849">
        <w:rPr>
          <w:rFonts w:ascii="Times New Roman" w:hAnsi="Times New Roman" w:cs="Times New Roman"/>
        </w:rPr>
        <w:t>sourcing</w:t>
      </w:r>
      <w:proofErr w:type="spellEnd"/>
      <w:r w:rsidR="002B7849" w:rsidRPr="002B7849">
        <w:rPr>
          <w:rFonts w:ascii="Times New Roman" w:hAnsi="Times New Roman" w:cs="Times New Roman"/>
        </w:rPr>
        <w:t xml:space="preserve"> adaptées pour chaque situation</w:t>
      </w:r>
      <w:r w:rsidR="009072CB">
        <w:t>.</w:t>
      </w:r>
    </w:p>
    <w:tbl>
      <w:tblPr>
        <w:tblStyle w:val="Grilledutableau"/>
        <w:tblW w:w="0" w:type="auto"/>
        <w:jc w:val="center"/>
        <w:tblLook w:val="04A0" w:firstRow="1" w:lastRow="0" w:firstColumn="1" w:lastColumn="0" w:noHBand="0" w:noVBand="1"/>
      </w:tblPr>
      <w:tblGrid>
        <w:gridCol w:w="5118"/>
        <w:gridCol w:w="4799"/>
      </w:tblGrid>
      <w:tr w:rsidR="002A4FC4" w:rsidRPr="002A4FC4" w14:paraId="5AF7E740" w14:textId="77777777" w:rsidTr="008155EF">
        <w:trPr>
          <w:trHeight w:val="423"/>
          <w:jc w:val="center"/>
        </w:trPr>
        <w:tc>
          <w:tcPr>
            <w:tcW w:w="5118" w:type="dxa"/>
            <w:tcBorders>
              <w:top w:val="single" w:sz="4" w:space="0" w:color="auto"/>
              <w:left w:val="single" w:sz="4" w:space="0" w:color="auto"/>
              <w:bottom w:val="single" w:sz="4" w:space="0" w:color="auto"/>
              <w:right w:val="single" w:sz="4" w:space="0" w:color="auto"/>
            </w:tcBorders>
            <w:vAlign w:val="center"/>
            <w:hideMark/>
          </w:tcPr>
          <w:p w14:paraId="1D45B55B" w14:textId="04FA4D2F" w:rsidR="002A4FC4" w:rsidRPr="002A4FC4" w:rsidRDefault="002A4FC4" w:rsidP="002A4FC4">
            <w:pPr>
              <w:pStyle w:val="GuidePedagogiqueTitre7Rponses"/>
              <w:jc w:val="both"/>
            </w:pPr>
            <w:r w:rsidRPr="000549A5">
              <w:rPr>
                <w:b/>
                <w:bCs/>
              </w:rPr>
              <w:t>(1)</w:t>
            </w:r>
            <w:r w:rsidRPr="002A4FC4">
              <w:t xml:space="preserve"> Un profil rare et très qualifié pour un poste de cadre.</w:t>
            </w:r>
          </w:p>
        </w:tc>
        <w:tc>
          <w:tcPr>
            <w:tcW w:w="4799" w:type="dxa"/>
            <w:tcBorders>
              <w:top w:val="single" w:sz="4" w:space="0" w:color="auto"/>
              <w:left w:val="single" w:sz="4" w:space="0" w:color="auto"/>
              <w:bottom w:val="single" w:sz="4" w:space="0" w:color="auto"/>
              <w:right w:val="single" w:sz="4" w:space="0" w:color="auto"/>
            </w:tcBorders>
            <w:vAlign w:val="center"/>
            <w:hideMark/>
          </w:tcPr>
          <w:p w14:paraId="164B1F2E" w14:textId="77777777" w:rsidR="002A4FC4" w:rsidRPr="002A4FC4" w:rsidRDefault="002A4FC4" w:rsidP="002A4FC4">
            <w:pPr>
              <w:pStyle w:val="GuidePedagogiqueTitre7Rponses"/>
              <w:jc w:val="both"/>
              <w:rPr>
                <w:b/>
                <w:bCs/>
                <w:color w:val="00B0F0"/>
              </w:rPr>
            </w:pPr>
            <w:r w:rsidRPr="002A4FC4">
              <w:rPr>
                <w:b/>
                <w:bCs/>
                <w:color w:val="00B0F0"/>
              </w:rPr>
              <w:t>Recruteurs ou réseau LinkedIn</w:t>
            </w:r>
          </w:p>
        </w:tc>
      </w:tr>
      <w:tr w:rsidR="002A4FC4" w:rsidRPr="002A4FC4" w14:paraId="3BD07455" w14:textId="77777777" w:rsidTr="008155EF">
        <w:trPr>
          <w:trHeight w:val="423"/>
          <w:jc w:val="center"/>
        </w:trPr>
        <w:tc>
          <w:tcPr>
            <w:tcW w:w="5118" w:type="dxa"/>
            <w:tcBorders>
              <w:top w:val="single" w:sz="4" w:space="0" w:color="auto"/>
              <w:left w:val="single" w:sz="4" w:space="0" w:color="auto"/>
              <w:bottom w:val="single" w:sz="4" w:space="0" w:color="auto"/>
              <w:right w:val="single" w:sz="4" w:space="0" w:color="auto"/>
            </w:tcBorders>
            <w:vAlign w:val="center"/>
            <w:hideMark/>
          </w:tcPr>
          <w:p w14:paraId="736F5D49" w14:textId="5A064149" w:rsidR="002A4FC4" w:rsidRPr="002A4FC4" w:rsidRDefault="002A4FC4" w:rsidP="002A4FC4">
            <w:pPr>
              <w:pStyle w:val="GuidePedagogiqueTitre7Rponses"/>
              <w:jc w:val="both"/>
            </w:pPr>
            <w:r w:rsidRPr="000549A5">
              <w:rPr>
                <w:b/>
                <w:bCs/>
              </w:rPr>
              <w:lastRenderedPageBreak/>
              <w:t>(2)</w:t>
            </w:r>
            <w:r w:rsidRPr="002A4FC4">
              <w:t xml:space="preserve"> Un profil expérimenté et connaissant déjà bien l'entreprise.</w:t>
            </w:r>
          </w:p>
        </w:tc>
        <w:tc>
          <w:tcPr>
            <w:tcW w:w="4799" w:type="dxa"/>
            <w:tcBorders>
              <w:top w:val="single" w:sz="4" w:space="0" w:color="auto"/>
              <w:left w:val="single" w:sz="4" w:space="0" w:color="auto"/>
              <w:bottom w:val="single" w:sz="4" w:space="0" w:color="auto"/>
              <w:right w:val="single" w:sz="4" w:space="0" w:color="auto"/>
            </w:tcBorders>
            <w:vAlign w:val="center"/>
            <w:hideMark/>
          </w:tcPr>
          <w:p w14:paraId="125AADF6" w14:textId="77777777" w:rsidR="002A4FC4" w:rsidRPr="002A4FC4" w:rsidRDefault="002A4FC4" w:rsidP="002A4FC4">
            <w:pPr>
              <w:pStyle w:val="GuidePedagogiqueTitre7Rponses"/>
              <w:jc w:val="both"/>
              <w:rPr>
                <w:b/>
                <w:bCs/>
                <w:color w:val="00B0F0"/>
              </w:rPr>
            </w:pPr>
            <w:r w:rsidRPr="002A4FC4">
              <w:rPr>
                <w:b/>
                <w:bCs/>
                <w:color w:val="00B0F0"/>
              </w:rPr>
              <w:t>Employés actuels</w:t>
            </w:r>
          </w:p>
        </w:tc>
      </w:tr>
      <w:tr w:rsidR="002A4FC4" w:rsidRPr="002A4FC4" w14:paraId="7EB3E934" w14:textId="77777777" w:rsidTr="008155EF">
        <w:trPr>
          <w:trHeight w:val="639"/>
          <w:jc w:val="center"/>
        </w:trPr>
        <w:tc>
          <w:tcPr>
            <w:tcW w:w="5118" w:type="dxa"/>
            <w:tcBorders>
              <w:top w:val="single" w:sz="4" w:space="0" w:color="auto"/>
              <w:left w:val="single" w:sz="4" w:space="0" w:color="auto"/>
              <w:bottom w:val="single" w:sz="4" w:space="0" w:color="auto"/>
              <w:right w:val="single" w:sz="4" w:space="0" w:color="auto"/>
            </w:tcBorders>
            <w:vAlign w:val="center"/>
            <w:hideMark/>
          </w:tcPr>
          <w:p w14:paraId="470BC309" w14:textId="07E4DE6E" w:rsidR="002A4FC4" w:rsidRPr="002A4FC4" w:rsidRDefault="002A4FC4" w:rsidP="002A4FC4">
            <w:pPr>
              <w:pStyle w:val="GuidePedagogiqueTitre7Rponses"/>
              <w:jc w:val="both"/>
            </w:pPr>
            <w:r w:rsidRPr="000549A5">
              <w:rPr>
                <w:b/>
                <w:bCs/>
              </w:rPr>
              <w:t>(3)</w:t>
            </w:r>
            <w:r w:rsidRPr="002A4FC4">
              <w:t xml:space="preserve"> Des profils variés pour un poste administratif.</w:t>
            </w:r>
          </w:p>
        </w:tc>
        <w:tc>
          <w:tcPr>
            <w:tcW w:w="4799" w:type="dxa"/>
            <w:tcBorders>
              <w:top w:val="single" w:sz="4" w:space="0" w:color="auto"/>
              <w:left w:val="single" w:sz="4" w:space="0" w:color="auto"/>
              <w:bottom w:val="single" w:sz="4" w:space="0" w:color="auto"/>
              <w:right w:val="single" w:sz="4" w:space="0" w:color="auto"/>
            </w:tcBorders>
            <w:vAlign w:val="center"/>
            <w:hideMark/>
          </w:tcPr>
          <w:p w14:paraId="2946082A" w14:textId="77777777" w:rsidR="002A4FC4" w:rsidRPr="002A4FC4" w:rsidRDefault="002A4FC4" w:rsidP="002A4FC4">
            <w:pPr>
              <w:pStyle w:val="GuidePedagogiqueTitre7Rponses"/>
              <w:jc w:val="both"/>
              <w:rPr>
                <w:b/>
                <w:bCs/>
                <w:color w:val="00B0F0"/>
              </w:rPr>
            </w:pPr>
            <w:r w:rsidRPr="002A4FC4">
              <w:rPr>
                <w:b/>
                <w:bCs/>
                <w:color w:val="00B0F0"/>
              </w:rPr>
              <w:t>Jobboards généralistes, réseaux sociaux, annonces presse, agences d’intérim, site carrière de l’entreprise</w:t>
            </w:r>
          </w:p>
        </w:tc>
      </w:tr>
      <w:tr w:rsidR="002A4FC4" w:rsidRPr="002A4FC4" w14:paraId="45C0D3D5" w14:textId="77777777" w:rsidTr="008155EF">
        <w:trPr>
          <w:trHeight w:val="630"/>
          <w:jc w:val="center"/>
        </w:trPr>
        <w:tc>
          <w:tcPr>
            <w:tcW w:w="5118" w:type="dxa"/>
            <w:tcBorders>
              <w:top w:val="single" w:sz="4" w:space="0" w:color="auto"/>
              <w:left w:val="single" w:sz="4" w:space="0" w:color="auto"/>
              <w:bottom w:val="single" w:sz="4" w:space="0" w:color="auto"/>
              <w:right w:val="single" w:sz="4" w:space="0" w:color="auto"/>
            </w:tcBorders>
            <w:vAlign w:val="center"/>
            <w:hideMark/>
          </w:tcPr>
          <w:p w14:paraId="570667B3" w14:textId="47826E55" w:rsidR="002A4FC4" w:rsidRPr="002A4FC4" w:rsidRDefault="002A4FC4" w:rsidP="002A4FC4">
            <w:pPr>
              <w:pStyle w:val="GuidePedagogiqueTitre7Rponses"/>
              <w:jc w:val="both"/>
            </w:pPr>
            <w:r w:rsidRPr="000549A5">
              <w:rPr>
                <w:b/>
                <w:bCs/>
              </w:rPr>
              <w:t>(4)</w:t>
            </w:r>
            <w:r w:rsidRPr="002A4FC4">
              <w:t xml:space="preserve"> Des alternants pour des postes de manager rayon.</w:t>
            </w:r>
          </w:p>
        </w:tc>
        <w:tc>
          <w:tcPr>
            <w:tcW w:w="4799" w:type="dxa"/>
            <w:tcBorders>
              <w:top w:val="single" w:sz="4" w:space="0" w:color="auto"/>
              <w:left w:val="single" w:sz="4" w:space="0" w:color="auto"/>
              <w:bottom w:val="single" w:sz="4" w:space="0" w:color="auto"/>
              <w:right w:val="single" w:sz="4" w:space="0" w:color="auto"/>
            </w:tcBorders>
            <w:vAlign w:val="center"/>
            <w:hideMark/>
          </w:tcPr>
          <w:p w14:paraId="2BC528F4" w14:textId="741A546D" w:rsidR="002A4FC4" w:rsidRPr="002A4FC4" w:rsidRDefault="002A4FC4" w:rsidP="002A4FC4">
            <w:pPr>
              <w:pStyle w:val="GuidePedagogiqueTitre7Rponses"/>
              <w:jc w:val="both"/>
              <w:rPr>
                <w:b/>
                <w:bCs/>
                <w:color w:val="00B0F0"/>
              </w:rPr>
            </w:pPr>
            <w:r w:rsidRPr="002A4FC4">
              <w:rPr>
                <w:b/>
                <w:bCs/>
                <w:color w:val="00B0F0"/>
              </w:rPr>
              <w:t xml:space="preserve">Écoles, </w:t>
            </w:r>
            <w:r w:rsidR="00EE0B5F">
              <w:rPr>
                <w:b/>
                <w:bCs/>
                <w:color w:val="00B0F0"/>
              </w:rPr>
              <w:t>j</w:t>
            </w:r>
            <w:r w:rsidRPr="002A4FC4">
              <w:rPr>
                <w:b/>
                <w:bCs/>
                <w:color w:val="00B0F0"/>
              </w:rPr>
              <w:t xml:space="preserve">obboards étudiants, site carrière, </w:t>
            </w:r>
            <w:r w:rsidR="00EE0B5F">
              <w:rPr>
                <w:b/>
                <w:bCs/>
                <w:color w:val="00B0F0"/>
              </w:rPr>
              <w:t>j</w:t>
            </w:r>
            <w:r w:rsidRPr="002A4FC4">
              <w:rPr>
                <w:b/>
                <w:bCs/>
                <w:color w:val="00B0F0"/>
              </w:rPr>
              <w:t xml:space="preserve">ob </w:t>
            </w:r>
            <w:proofErr w:type="spellStart"/>
            <w:r w:rsidR="00EE0B5F">
              <w:rPr>
                <w:b/>
                <w:bCs/>
                <w:color w:val="00B0F0"/>
              </w:rPr>
              <w:t>d</w:t>
            </w:r>
            <w:r w:rsidRPr="002A4FC4">
              <w:rPr>
                <w:b/>
                <w:bCs/>
                <w:color w:val="00B0F0"/>
              </w:rPr>
              <w:t>atings</w:t>
            </w:r>
            <w:proofErr w:type="spellEnd"/>
            <w:r w:rsidRPr="002A4FC4">
              <w:rPr>
                <w:b/>
                <w:bCs/>
                <w:color w:val="00B0F0"/>
              </w:rPr>
              <w:t>, salons et forums alternance, cooptation</w:t>
            </w:r>
          </w:p>
        </w:tc>
      </w:tr>
      <w:tr w:rsidR="002A4FC4" w:rsidRPr="002A4FC4" w14:paraId="4AD6ED12" w14:textId="77777777" w:rsidTr="008155EF">
        <w:trPr>
          <w:trHeight w:val="423"/>
          <w:jc w:val="center"/>
        </w:trPr>
        <w:tc>
          <w:tcPr>
            <w:tcW w:w="5118" w:type="dxa"/>
            <w:tcBorders>
              <w:top w:val="single" w:sz="4" w:space="0" w:color="auto"/>
              <w:left w:val="single" w:sz="4" w:space="0" w:color="auto"/>
              <w:bottom w:val="single" w:sz="4" w:space="0" w:color="auto"/>
              <w:right w:val="single" w:sz="4" w:space="0" w:color="auto"/>
            </w:tcBorders>
            <w:vAlign w:val="center"/>
            <w:hideMark/>
          </w:tcPr>
          <w:p w14:paraId="118B7F41" w14:textId="009D69E6" w:rsidR="002A4FC4" w:rsidRPr="002A4FC4" w:rsidRDefault="000549A5" w:rsidP="002A4FC4">
            <w:pPr>
              <w:pStyle w:val="GuidePedagogiqueTitre7Rponses"/>
              <w:jc w:val="both"/>
            </w:pPr>
            <w:r w:rsidRPr="000549A5">
              <w:rPr>
                <w:b/>
                <w:bCs/>
              </w:rPr>
              <w:t>(5)</w:t>
            </w:r>
            <w:r w:rsidR="002A4FC4" w:rsidRPr="002A4FC4">
              <w:t xml:space="preserve"> Un candidat junior qui connait bien l’entreprise.</w:t>
            </w:r>
          </w:p>
        </w:tc>
        <w:tc>
          <w:tcPr>
            <w:tcW w:w="4799" w:type="dxa"/>
            <w:tcBorders>
              <w:top w:val="single" w:sz="4" w:space="0" w:color="auto"/>
              <w:left w:val="single" w:sz="4" w:space="0" w:color="auto"/>
              <w:bottom w:val="single" w:sz="4" w:space="0" w:color="auto"/>
              <w:right w:val="single" w:sz="4" w:space="0" w:color="auto"/>
            </w:tcBorders>
            <w:vAlign w:val="center"/>
            <w:hideMark/>
          </w:tcPr>
          <w:p w14:paraId="2F9D912B" w14:textId="77777777" w:rsidR="002A4FC4" w:rsidRPr="002A4FC4" w:rsidRDefault="002A4FC4" w:rsidP="002A4FC4">
            <w:pPr>
              <w:pStyle w:val="GuidePedagogiqueTitre7Rponses"/>
              <w:jc w:val="both"/>
              <w:rPr>
                <w:b/>
                <w:bCs/>
                <w:color w:val="00B0F0"/>
              </w:rPr>
            </w:pPr>
            <w:r w:rsidRPr="002A4FC4">
              <w:rPr>
                <w:b/>
                <w:bCs/>
                <w:color w:val="00B0F0"/>
              </w:rPr>
              <w:t>Alternants, stagiaires</w:t>
            </w:r>
          </w:p>
        </w:tc>
      </w:tr>
      <w:tr w:rsidR="002A4FC4" w:rsidRPr="002A4FC4" w14:paraId="1A6EA716" w14:textId="77777777" w:rsidTr="008155EF">
        <w:trPr>
          <w:trHeight w:val="423"/>
          <w:jc w:val="center"/>
        </w:trPr>
        <w:tc>
          <w:tcPr>
            <w:tcW w:w="5118" w:type="dxa"/>
            <w:tcBorders>
              <w:top w:val="single" w:sz="4" w:space="0" w:color="auto"/>
              <w:left w:val="single" w:sz="4" w:space="0" w:color="auto"/>
              <w:bottom w:val="single" w:sz="4" w:space="0" w:color="auto"/>
              <w:right w:val="single" w:sz="4" w:space="0" w:color="auto"/>
            </w:tcBorders>
            <w:vAlign w:val="center"/>
            <w:hideMark/>
          </w:tcPr>
          <w:p w14:paraId="3251AC33" w14:textId="3639885A" w:rsidR="002A4FC4" w:rsidRPr="002A4FC4" w:rsidRDefault="000549A5" w:rsidP="002A4FC4">
            <w:pPr>
              <w:pStyle w:val="GuidePedagogiqueTitre7Rponses"/>
              <w:jc w:val="both"/>
            </w:pPr>
            <w:r w:rsidRPr="000549A5">
              <w:rPr>
                <w:b/>
                <w:bCs/>
              </w:rPr>
              <w:t>(6)</w:t>
            </w:r>
            <w:r w:rsidR="002A4FC4" w:rsidRPr="002A4FC4">
              <w:t xml:space="preserve"> Un cadre, et vous ne voulez pas que vos concurrents le sachent.</w:t>
            </w:r>
          </w:p>
        </w:tc>
        <w:tc>
          <w:tcPr>
            <w:tcW w:w="4799" w:type="dxa"/>
            <w:tcBorders>
              <w:top w:val="single" w:sz="4" w:space="0" w:color="auto"/>
              <w:left w:val="single" w:sz="4" w:space="0" w:color="auto"/>
              <w:bottom w:val="single" w:sz="4" w:space="0" w:color="auto"/>
              <w:right w:val="single" w:sz="4" w:space="0" w:color="auto"/>
            </w:tcBorders>
            <w:vAlign w:val="center"/>
            <w:hideMark/>
          </w:tcPr>
          <w:p w14:paraId="0247E025" w14:textId="77777777" w:rsidR="002A4FC4" w:rsidRPr="002A4FC4" w:rsidRDefault="002A4FC4" w:rsidP="002A4FC4">
            <w:pPr>
              <w:pStyle w:val="GuidePedagogiqueTitre7Rponses"/>
              <w:jc w:val="both"/>
              <w:rPr>
                <w:b/>
                <w:bCs/>
                <w:color w:val="00B0F0"/>
              </w:rPr>
            </w:pPr>
            <w:r w:rsidRPr="002A4FC4">
              <w:rPr>
                <w:b/>
                <w:bCs/>
                <w:color w:val="00B0F0"/>
              </w:rPr>
              <w:t>Cooptation, LinkedIn</w:t>
            </w:r>
          </w:p>
        </w:tc>
      </w:tr>
    </w:tbl>
    <w:p w14:paraId="064DB825" w14:textId="77777777" w:rsidR="00C82C50" w:rsidRDefault="00C82C50" w:rsidP="00C82C50">
      <w:pPr>
        <w:pStyle w:val="GuidePedagogiqueTitre5SetesterSeprparerlpreuve"/>
        <w:shd w:val="clear" w:color="auto" w:fill="DBE5F1" w:themeFill="accent1" w:themeFillTint="33"/>
      </w:pPr>
      <w:r>
        <w:t>ATELIER</w:t>
      </w:r>
    </w:p>
    <w:p w14:paraId="64BBB6DA" w14:textId="3B2AECA9" w:rsidR="00C82C50" w:rsidRDefault="0044538E" w:rsidP="00C82C50">
      <w:pPr>
        <w:pStyle w:val="GuidePedagogiqueTitre7Rponses"/>
        <w:shd w:val="clear" w:color="auto" w:fill="DBE5F1" w:themeFill="accent1" w:themeFillTint="33"/>
      </w:pPr>
      <w:r w:rsidRPr="0044538E">
        <w:t>Réponse personnelle de l’étudiant. Pas de corrigé type.</w:t>
      </w:r>
    </w:p>
    <w:p w14:paraId="5656729B" w14:textId="5450D7F5" w:rsidR="0045697F" w:rsidRPr="005F5E60" w:rsidRDefault="0045697F" w:rsidP="0054468E">
      <w:pPr>
        <w:pStyle w:val="GuidePedagogiqueTitre5SetesterSeprparerlpreuve"/>
        <w:keepNext w:val="0"/>
        <w:keepLines w:val="0"/>
        <w:jc w:val="both"/>
        <w:rPr>
          <w:rFonts w:eastAsiaTheme="minorHAnsi"/>
        </w:rPr>
      </w:pPr>
      <w:r>
        <w:t>SE PRÉPARER À L’ÉPREUVE E</w:t>
      </w:r>
      <w:r w:rsidR="00116445">
        <w:t>8</w:t>
      </w:r>
    </w:p>
    <w:p w14:paraId="28C3800B" w14:textId="48BC981A" w:rsidR="00BC6040" w:rsidRDefault="00BC6040" w:rsidP="00BC6040">
      <w:pPr>
        <w:pStyle w:val="GuidePedagogiqueTitre6Consignes"/>
        <w:keepNext w:val="0"/>
      </w:pPr>
      <w:r w:rsidRPr="00F2771E">
        <w:t xml:space="preserve">• </w:t>
      </w:r>
      <w:r w:rsidR="00B75931">
        <w:t>Proposez trois sources de recrutement adaptées pour chaque poste</w:t>
      </w:r>
      <w:r>
        <w:t>.</w:t>
      </w:r>
    </w:p>
    <w:tbl>
      <w:tblPr>
        <w:tblStyle w:val="Grilledutableau"/>
        <w:tblW w:w="0" w:type="auto"/>
        <w:tblLook w:val="04A0" w:firstRow="1" w:lastRow="0" w:firstColumn="1" w:lastColumn="0" w:noHBand="0" w:noVBand="1"/>
      </w:tblPr>
      <w:tblGrid>
        <w:gridCol w:w="1696"/>
        <w:gridCol w:w="7083"/>
      </w:tblGrid>
      <w:tr w:rsidR="00AA27A9" w:rsidRPr="00AA27A9" w14:paraId="0EE962E9" w14:textId="77777777" w:rsidTr="009F35BD">
        <w:tc>
          <w:tcPr>
            <w:tcW w:w="1696" w:type="dxa"/>
            <w:tcBorders>
              <w:top w:val="single" w:sz="4" w:space="0" w:color="auto"/>
              <w:left w:val="single" w:sz="4" w:space="0" w:color="auto"/>
              <w:bottom w:val="single" w:sz="4" w:space="0" w:color="auto"/>
              <w:right w:val="single" w:sz="4" w:space="0" w:color="auto"/>
            </w:tcBorders>
            <w:vAlign w:val="center"/>
            <w:hideMark/>
          </w:tcPr>
          <w:p w14:paraId="31BF6DF6" w14:textId="77777777" w:rsidR="00AA27A9" w:rsidRPr="00AA27A9" w:rsidRDefault="00AA27A9" w:rsidP="009F35BD">
            <w:pPr>
              <w:pStyle w:val="GuidePedagogiqueTitre7Rponses"/>
              <w:jc w:val="center"/>
              <w:rPr>
                <w:b/>
                <w:bCs/>
              </w:rPr>
            </w:pPr>
            <w:r w:rsidRPr="00AA27A9">
              <w:rPr>
                <w:b/>
                <w:bCs/>
              </w:rPr>
              <w:t>Postes</w:t>
            </w:r>
          </w:p>
        </w:tc>
        <w:tc>
          <w:tcPr>
            <w:tcW w:w="7083" w:type="dxa"/>
            <w:tcBorders>
              <w:top w:val="single" w:sz="4" w:space="0" w:color="auto"/>
              <w:left w:val="single" w:sz="4" w:space="0" w:color="auto"/>
              <w:bottom w:val="single" w:sz="4" w:space="0" w:color="auto"/>
              <w:right w:val="single" w:sz="4" w:space="0" w:color="auto"/>
            </w:tcBorders>
            <w:vAlign w:val="center"/>
            <w:hideMark/>
          </w:tcPr>
          <w:p w14:paraId="17EA3469" w14:textId="77777777" w:rsidR="00AA27A9" w:rsidRPr="00AA27A9" w:rsidRDefault="00AA27A9" w:rsidP="009F35BD">
            <w:pPr>
              <w:pStyle w:val="GuidePedagogiqueTitre7Rponses"/>
              <w:jc w:val="center"/>
              <w:rPr>
                <w:b/>
                <w:bCs/>
              </w:rPr>
            </w:pPr>
            <w:proofErr w:type="spellStart"/>
            <w:r w:rsidRPr="00AA27A9">
              <w:rPr>
                <w:b/>
                <w:bCs/>
              </w:rPr>
              <w:t>Sourcing</w:t>
            </w:r>
            <w:proofErr w:type="spellEnd"/>
          </w:p>
        </w:tc>
      </w:tr>
      <w:tr w:rsidR="00AA27A9" w:rsidRPr="00AA27A9" w14:paraId="6B567431" w14:textId="77777777" w:rsidTr="009F35BD">
        <w:tc>
          <w:tcPr>
            <w:tcW w:w="1696" w:type="dxa"/>
            <w:tcBorders>
              <w:top w:val="single" w:sz="4" w:space="0" w:color="auto"/>
              <w:left w:val="single" w:sz="4" w:space="0" w:color="auto"/>
              <w:bottom w:val="single" w:sz="4" w:space="0" w:color="auto"/>
              <w:right w:val="single" w:sz="4" w:space="0" w:color="auto"/>
            </w:tcBorders>
            <w:vAlign w:val="center"/>
            <w:hideMark/>
          </w:tcPr>
          <w:p w14:paraId="2A84320D" w14:textId="48A6C67A" w:rsidR="00AA27A9" w:rsidRPr="00AA27A9" w:rsidRDefault="00AA27A9" w:rsidP="00AA27A9">
            <w:pPr>
              <w:pStyle w:val="GuidePedagogiqueTitre7Rponses"/>
            </w:pPr>
            <w:r w:rsidRPr="00AA27A9">
              <w:rPr>
                <w:b/>
                <w:bCs/>
              </w:rPr>
              <w:t xml:space="preserve">Responsable de </w:t>
            </w:r>
            <w:r w:rsidR="002A3E9D">
              <w:rPr>
                <w:b/>
                <w:bCs/>
              </w:rPr>
              <w:t>s</w:t>
            </w:r>
            <w:r w:rsidRPr="00AA27A9">
              <w:rPr>
                <w:b/>
                <w:bCs/>
              </w:rPr>
              <w:t>ecteur</w:t>
            </w:r>
          </w:p>
        </w:tc>
        <w:tc>
          <w:tcPr>
            <w:tcW w:w="7083" w:type="dxa"/>
            <w:tcBorders>
              <w:top w:val="single" w:sz="4" w:space="0" w:color="auto"/>
              <w:left w:val="single" w:sz="4" w:space="0" w:color="auto"/>
              <w:bottom w:val="single" w:sz="4" w:space="0" w:color="auto"/>
              <w:right w:val="single" w:sz="4" w:space="0" w:color="auto"/>
            </w:tcBorders>
            <w:vAlign w:val="center"/>
            <w:hideMark/>
          </w:tcPr>
          <w:p w14:paraId="2C80F969" w14:textId="264DEC80" w:rsidR="00AA27A9" w:rsidRPr="00AA27A9" w:rsidRDefault="009F35BD" w:rsidP="00AA27A9">
            <w:pPr>
              <w:pStyle w:val="GuidePedagogiqueTitre7Rponses"/>
            </w:pPr>
            <w:r>
              <w:rPr>
                <w:b/>
                <w:bCs/>
              </w:rPr>
              <w:t>(1)</w:t>
            </w:r>
            <w:r w:rsidR="00AA27A9" w:rsidRPr="00AA27A9">
              <w:rPr>
                <w:b/>
                <w:bCs/>
              </w:rPr>
              <w:t xml:space="preserve"> </w:t>
            </w:r>
            <w:r w:rsidR="00AA27A9" w:rsidRPr="00AA27A9">
              <w:rPr>
                <w:b/>
                <w:bCs/>
                <w:color w:val="00B0F0"/>
              </w:rPr>
              <w:t>Réseaux sociaux professionnels</w:t>
            </w:r>
            <w:r w:rsidR="00AA27A9" w:rsidRPr="00AA27A9">
              <w:rPr>
                <w:color w:val="00B0F0"/>
              </w:rPr>
              <w:t xml:space="preserve"> (LinkedIn) : Diffusion d’une annonce sur LinkedIn et recherches de profils avec des mots-clés spécifiques.</w:t>
            </w:r>
          </w:p>
          <w:p w14:paraId="6AECFF11" w14:textId="47E9EA82" w:rsidR="00AA27A9" w:rsidRPr="00AA27A9" w:rsidRDefault="009F35BD" w:rsidP="00AA27A9">
            <w:pPr>
              <w:pStyle w:val="GuidePedagogiqueTitre7Rponses"/>
            </w:pPr>
            <w:r>
              <w:rPr>
                <w:b/>
                <w:bCs/>
              </w:rPr>
              <w:t>(2)</w:t>
            </w:r>
            <w:r w:rsidR="00AA27A9" w:rsidRPr="00AA27A9">
              <w:rPr>
                <w:b/>
                <w:bCs/>
              </w:rPr>
              <w:t xml:space="preserve"> </w:t>
            </w:r>
            <w:r w:rsidR="00AA27A9" w:rsidRPr="00AA27A9">
              <w:rPr>
                <w:b/>
                <w:bCs/>
                <w:color w:val="00B0F0"/>
              </w:rPr>
              <w:t>Recruteurs</w:t>
            </w:r>
            <w:r w:rsidR="00AA27A9" w:rsidRPr="00AA27A9">
              <w:rPr>
                <w:color w:val="00B0F0"/>
              </w:rPr>
              <w:t xml:space="preserve"> : Utilisation d’un cabinet de recrutement spécialisé dans les postes de cadres avec une expérience spécifique en management dans la distribution.</w:t>
            </w:r>
          </w:p>
          <w:p w14:paraId="21022BC9" w14:textId="65C26BE8" w:rsidR="00AA27A9" w:rsidRPr="00AA27A9" w:rsidRDefault="009F35BD" w:rsidP="00AA27A9">
            <w:pPr>
              <w:pStyle w:val="GuidePedagogiqueTitre7Rponses"/>
            </w:pPr>
            <w:r>
              <w:rPr>
                <w:b/>
                <w:bCs/>
              </w:rPr>
              <w:t>(3)</w:t>
            </w:r>
            <w:r w:rsidR="00AA27A9" w:rsidRPr="00AA27A9">
              <w:rPr>
                <w:b/>
                <w:bCs/>
              </w:rPr>
              <w:t xml:space="preserve"> </w:t>
            </w:r>
            <w:r w:rsidR="00AA27A9" w:rsidRPr="00AA27A9">
              <w:rPr>
                <w:b/>
                <w:bCs/>
                <w:color w:val="00B0F0"/>
              </w:rPr>
              <w:t>Cooptation</w:t>
            </w:r>
            <w:r w:rsidR="00AA27A9" w:rsidRPr="00AA27A9">
              <w:rPr>
                <w:color w:val="00B0F0"/>
              </w:rPr>
              <w:t xml:space="preserve"> : Demande à des responsables actuels de recommander des professionnels de leur réseau susceptibles de correspondre à ce poste stratégique.</w:t>
            </w:r>
          </w:p>
        </w:tc>
      </w:tr>
      <w:tr w:rsidR="00AA27A9" w:rsidRPr="00AA27A9" w14:paraId="3E4EBEA8" w14:textId="77777777" w:rsidTr="009F35BD">
        <w:tc>
          <w:tcPr>
            <w:tcW w:w="1696" w:type="dxa"/>
            <w:tcBorders>
              <w:top w:val="single" w:sz="4" w:space="0" w:color="auto"/>
              <w:left w:val="single" w:sz="4" w:space="0" w:color="auto"/>
              <w:bottom w:val="single" w:sz="4" w:space="0" w:color="auto"/>
              <w:right w:val="single" w:sz="4" w:space="0" w:color="auto"/>
            </w:tcBorders>
            <w:vAlign w:val="center"/>
            <w:hideMark/>
          </w:tcPr>
          <w:p w14:paraId="6EB46226" w14:textId="06FD7D9F" w:rsidR="00AA27A9" w:rsidRPr="00AA27A9" w:rsidRDefault="00AA27A9" w:rsidP="00AA27A9">
            <w:pPr>
              <w:pStyle w:val="GuidePedagogiqueTitre7Rponses"/>
              <w:rPr>
                <w:b/>
                <w:bCs/>
              </w:rPr>
            </w:pPr>
            <w:r w:rsidRPr="00AA27A9">
              <w:rPr>
                <w:b/>
                <w:bCs/>
              </w:rPr>
              <w:t xml:space="preserve">Assistant </w:t>
            </w:r>
            <w:r w:rsidR="009F35BD">
              <w:rPr>
                <w:b/>
                <w:bCs/>
              </w:rPr>
              <w:t>m</w:t>
            </w:r>
            <w:r w:rsidRPr="00AA27A9">
              <w:rPr>
                <w:b/>
                <w:bCs/>
              </w:rPr>
              <w:t xml:space="preserve">arketing </w:t>
            </w:r>
            <w:r w:rsidR="002A3E9D">
              <w:rPr>
                <w:b/>
                <w:bCs/>
              </w:rPr>
              <w:t>j</w:t>
            </w:r>
            <w:r w:rsidRPr="00AA27A9">
              <w:rPr>
                <w:b/>
                <w:bCs/>
              </w:rPr>
              <w:t>unior </w:t>
            </w:r>
          </w:p>
        </w:tc>
        <w:tc>
          <w:tcPr>
            <w:tcW w:w="7083" w:type="dxa"/>
            <w:tcBorders>
              <w:top w:val="single" w:sz="4" w:space="0" w:color="auto"/>
              <w:left w:val="single" w:sz="4" w:space="0" w:color="auto"/>
              <w:bottom w:val="single" w:sz="4" w:space="0" w:color="auto"/>
              <w:right w:val="single" w:sz="4" w:space="0" w:color="auto"/>
            </w:tcBorders>
            <w:vAlign w:val="center"/>
            <w:hideMark/>
          </w:tcPr>
          <w:p w14:paraId="192650CE" w14:textId="10C8B42D" w:rsidR="00AA27A9" w:rsidRPr="00AA27A9" w:rsidRDefault="009F35BD" w:rsidP="00AA27A9">
            <w:pPr>
              <w:pStyle w:val="GuidePedagogiqueTitre7Rponses"/>
            </w:pPr>
            <w:r>
              <w:rPr>
                <w:b/>
                <w:bCs/>
              </w:rPr>
              <w:t>(1)</w:t>
            </w:r>
            <w:r w:rsidR="00AA27A9" w:rsidRPr="00AA27A9">
              <w:rPr>
                <w:b/>
                <w:bCs/>
              </w:rPr>
              <w:t xml:space="preserve"> </w:t>
            </w:r>
            <w:r w:rsidR="00AA27A9" w:rsidRPr="00AA27A9">
              <w:rPr>
                <w:b/>
                <w:bCs/>
                <w:color w:val="00B0F0"/>
              </w:rPr>
              <w:t>Écoles</w:t>
            </w:r>
            <w:r w:rsidR="00AA27A9" w:rsidRPr="00AA27A9">
              <w:rPr>
                <w:color w:val="00B0F0"/>
              </w:rPr>
              <w:t xml:space="preserve"> : s’adresser à des écoles de commerce et universités locales pour trouver des jeunes diplômés en marketing.</w:t>
            </w:r>
          </w:p>
          <w:p w14:paraId="6DF6B232" w14:textId="35571D14" w:rsidR="00AA27A9" w:rsidRPr="00AA27A9" w:rsidRDefault="009F35BD" w:rsidP="00AA27A9">
            <w:pPr>
              <w:pStyle w:val="GuidePedagogiqueTitre7Rponses"/>
            </w:pPr>
            <w:r>
              <w:rPr>
                <w:b/>
                <w:bCs/>
              </w:rPr>
              <w:t>(2)</w:t>
            </w:r>
            <w:r w:rsidR="00AA27A9" w:rsidRPr="00AA27A9">
              <w:rPr>
                <w:b/>
                <w:bCs/>
              </w:rPr>
              <w:t xml:space="preserve"> </w:t>
            </w:r>
            <w:r w:rsidR="00AA27A9" w:rsidRPr="00AA27A9">
              <w:rPr>
                <w:b/>
                <w:bCs/>
                <w:color w:val="00B0F0"/>
              </w:rPr>
              <w:t>Jobboards étudiants</w:t>
            </w:r>
            <w:r w:rsidR="00AA27A9" w:rsidRPr="00AA27A9">
              <w:rPr>
                <w:color w:val="00B0F0"/>
              </w:rPr>
              <w:t xml:space="preserve"> (</w:t>
            </w:r>
            <w:proofErr w:type="spellStart"/>
            <w:r w:rsidR="00AA27A9" w:rsidRPr="00AA27A9">
              <w:rPr>
                <w:color w:val="00B0F0"/>
              </w:rPr>
              <w:t>JobTeaser</w:t>
            </w:r>
            <w:proofErr w:type="spellEnd"/>
            <w:r w:rsidR="00AA27A9" w:rsidRPr="00AA27A9">
              <w:rPr>
                <w:color w:val="00B0F0"/>
              </w:rPr>
              <w:t xml:space="preserve">, </w:t>
            </w:r>
            <w:proofErr w:type="spellStart"/>
            <w:r w:rsidR="00AA27A9" w:rsidRPr="00AA27A9">
              <w:rPr>
                <w:color w:val="00B0F0"/>
              </w:rPr>
              <w:t>HelloWork</w:t>
            </w:r>
            <w:proofErr w:type="spellEnd"/>
            <w:r w:rsidR="00AA27A9" w:rsidRPr="00AA27A9">
              <w:rPr>
                <w:color w:val="00B0F0"/>
              </w:rPr>
              <w:t>) : Annonce postée sur des jobboards étudiants pour toucher les jeunes talents disponibles.</w:t>
            </w:r>
          </w:p>
          <w:p w14:paraId="2C1F0D52" w14:textId="580450C3" w:rsidR="00AA27A9" w:rsidRPr="00AA27A9" w:rsidRDefault="009F35BD" w:rsidP="00AA27A9">
            <w:pPr>
              <w:pStyle w:val="GuidePedagogiqueTitre7Rponses"/>
            </w:pPr>
            <w:r>
              <w:rPr>
                <w:b/>
                <w:bCs/>
              </w:rPr>
              <w:t>(3)</w:t>
            </w:r>
            <w:r w:rsidR="00AA27A9" w:rsidRPr="00AA27A9">
              <w:rPr>
                <w:b/>
                <w:bCs/>
              </w:rPr>
              <w:t xml:space="preserve"> </w:t>
            </w:r>
            <w:r w:rsidR="00AA27A9" w:rsidRPr="00AA27A9">
              <w:rPr>
                <w:b/>
                <w:bCs/>
                <w:color w:val="00B0F0"/>
              </w:rPr>
              <w:t>Site carrière de l’entreprise</w:t>
            </w:r>
            <w:r w:rsidR="00AA27A9" w:rsidRPr="00AA27A9">
              <w:rPr>
                <w:color w:val="00B0F0"/>
              </w:rPr>
              <w:t xml:space="preserve"> : Permet de recevoir des candidatures spontanées de jeunes talents intéressés par le secteur de la distribution.</w:t>
            </w:r>
          </w:p>
        </w:tc>
      </w:tr>
      <w:tr w:rsidR="00AA27A9" w:rsidRPr="00AA27A9" w14:paraId="1B53313E" w14:textId="77777777" w:rsidTr="009F35BD">
        <w:tc>
          <w:tcPr>
            <w:tcW w:w="1696" w:type="dxa"/>
            <w:tcBorders>
              <w:top w:val="single" w:sz="4" w:space="0" w:color="auto"/>
              <w:left w:val="single" w:sz="4" w:space="0" w:color="auto"/>
              <w:bottom w:val="single" w:sz="4" w:space="0" w:color="auto"/>
              <w:right w:val="single" w:sz="4" w:space="0" w:color="auto"/>
            </w:tcBorders>
            <w:vAlign w:val="center"/>
            <w:hideMark/>
          </w:tcPr>
          <w:p w14:paraId="6DF511E3" w14:textId="3F374C02" w:rsidR="00AA27A9" w:rsidRPr="00AA27A9" w:rsidRDefault="00AA27A9" w:rsidP="00AA27A9">
            <w:pPr>
              <w:pStyle w:val="GuidePedagogiqueTitre7Rponses"/>
              <w:rPr>
                <w:b/>
                <w:bCs/>
              </w:rPr>
            </w:pPr>
            <w:r w:rsidRPr="00AA27A9">
              <w:rPr>
                <w:b/>
                <w:bCs/>
              </w:rPr>
              <w:t xml:space="preserve">Préparateur de </w:t>
            </w:r>
            <w:r w:rsidR="009F35BD">
              <w:rPr>
                <w:b/>
                <w:bCs/>
              </w:rPr>
              <w:t>c</w:t>
            </w:r>
            <w:r w:rsidRPr="00AA27A9">
              <w:rPr>
                <w:b/>
                <w:bCs/>
              </w:rPr>
              <w:t>ommandes</w:t>
            </w:r>
          </w:p>
        </w:tc>
        <w:tc>
          <w:tcPr>
            <w:tcW w:w="7083" w:type="dxa"/>
            <w:tcBorders>
              <w:top w:val="single" w:sz="4" w:space="0" w:color="auto"/>
              <w:left w:val="single" w:sz="4" w:space="0" w:color="auto"/>
              <w:bottom w:val="single" w:sz="4" w:space="0" w:color="auto"/>
              <w:right w:val="single" w:sz="4" w:space="0" w:color="auto"/>
            </w:tcBorders>
            <w:vAlign w:val="center"/>
            <w:hideMark/>
          </w:tcPr>
          <w:p w14:paraId="6DBC3004" w14:textId="47C9569F" w:rsidR="00AA27A9" w:rsidRPr="00AA27A9" w:rsidRDefault="009F35BD" w:rsidP="00AA27A9">
            <w:pPr>
              <w:pStyle w:val="GuidePedagogiqueTitre7Rponses"/>
            </w:pPr>
            <w:r>
              <w:rPr>
                <w:b/>
                <w:bCs/>
              </w:rPr>
              <w:t>(1)</w:t>
            </w:r>
            <w:r w:rsidR="00AA27A9" w:rsidRPr="00AA27A9">
              <w:rPr>
                <w:b/>
                <w:bCs/>
              </w:rPr>
              <w:t xml:space="preserve"> </w:t>
            </w:r>
            <w:r w:rsidR="00AA27A9" w:rsidRPr="00AA27A9">
              <w:rPr>
                <w:b/>
                <w:bCs/>
                <w:color w:val="00B0F0"/>
              </w:rPr>
              <w:t>Jobboards généralistes</w:t>
            </w:r>
            <w:r w:rsidR="00AA27A9" w:rsidRPr="00AA27A9">
              <w:rPr>
                <w:color w:val="00B0F0"/>
              </w:rPr>
              <w:t xml:space="preserve"> (Indeed, France Travail) pour toucher un large public.</w:t>
            </w:r>
          </w:p>
          <w:p w14:paraId="678B01B6" w14:textId="4A95AFD0" w:rsidR="00AA27A9" w:rsidRPr="00AA27A9" w:rsidRDefault="009F35BD" w:rsidP="00AA27A9">
            <w:pPr>
              <w:pStyle w:val="GuidePedagogiqueTitre7Rponses"/>
            </w:pPr>
            <w:r>
              <w:rPr>
                <w:b/>
                <w:bCs/>
              </w:rPr>
              <w:t>(2)</w:t>
            </w:r>
            <w:r w:rsidR="00AA27A9" w:rsidRPr="00AA27A9">
              <w:rPr>
                <w:b/>
                <w:bCs/>
              </w:rPr>
              <w:t xml:space="preserve"> </w:t>
            </w:r>
            <w:r w:rsidR="00AA27A9" w:rsidRPr="00AA27A9">
              <w:rPr>
                <w:b/>
                <w:bCs/>
                <w:color w:val="00B0F0"/>
              </w:rPr>
              <w:t>Agence d’intérim</w:t>
            </w:r>
            <w:r w:rsidR="00AA27A9" w:rsidRPr="00AA27A9">
              <w:rPr>
                <w:color w:val="00B0F0"/>
              </w:rPr>
              <w:t xml:space="preserve"> : Utilisation d’une agence d’intérim pour trouver des profils rapidement disponibles pour leur proposer éventuellement un CDI.</w:t>
            </w:r>
          </w:p>
          <w:p w14:paraId="5ACD917C" w14:textId="28EFC80C" w:rsidR="00AA27A9" w:rsidRPr="00AA27A9" w:rsidRDefault="009F35BD" w:rsidP="00AA27A9">
            <w:pPr>
              <w:pStyle w:val="GuidePedagogiqueTitre7Rponses"/>
            </w:pPr>
            <w:r>
              <w:rPr>
                <w:b/>
                <w:bCs/>
              </w:rPr>
              <w:t>(3)</w:t>
            </w:r>
            <w:r w:rsidR="00AA27A9" w:rsidRPr="00AA27A9">
              <w:rPr>
                <w:b/>
                <w:bCs/>
              </w:rPr>
              <w:t xml:space="preserve"> </w:t>
            </w:r>
            <w:r w:rsidR="00AA27A9" w:rsidRPr="00AA27A9">
              <w:rPr>
                <w:b/>
                <w:bCs/>
                <w:color w:val="00B0F0"/>
              </w:rPr>
              <w:t>Annonces locales</w:t>
            </w:r>
            <w:r w:rsidR="00AA27A9" w:rsidRPr="00AA27A9">
              <w:rPr>
                <w:color w:val="00B0F0"/>
              </w:rPr>
              <w:t xml:space="preserve"> : Utilisation de plateformes d’annonces locales (journaux ou sites de petites annonces) pour attirer des profils dans la région lyonnaise.</w:t>
            </w:r>
          </w:p>
        </w:tc>
      </w:tr>
    </w:tbl>
    <w:p w14:paraId="685C39F4" w14:textId="15E384F5" w:rsidR="009C7251" w:rsidRPr="00C52415" w:rsidRDefault="009C7251" w:rsidP="0054468E">
      <w:pPr>
        <w:pStyle w:val="GuidePedagogiqueTitre4PartieSentraner"/>
        <w:jc w:val="both"/>
      </w:pPr>
      <w:r w:rsidRPr="00C52415">
        <w:t xml:space="preserve">3 </w:t>
      </w:r>
      <w:r w:rsidR="00D3467E">
        <w:t xml:space="preserve">Rédiger </w:t>
      </w:r>
      <w:r w:rsidR="00CB7CF3">
        <w:t>une offre d'emploi</w:t>
      </w:r>
      <w:r w:rsidR="00B62FE9" w:rsidRPr="00C52415">
        <w:t xml:space="preserve"> </w:t>
      </w:r>
      <w:r w:rsidRPr="00C52415">
        <w:t>(p. </w:t>
      </w:r>
      <w:r w:rsidR="00CB7CF3">
        <w:t>22</w:t>
      </w:r>
      <w:r w:rsidRPr="00C52415">
        <w:t>-</w:t>
      </w:r>
      <w:r w:rsidR="00CB7CF3">
        <w:t>23</w:t>
      </w:r>
      <w:r w:rsidRPr="00C52415">
        <w:t>)</w:t>
      </w:r>
    </w:p>
    <w:p w14:paraId="4747E2BF" w14:textId="77777777" w:rsidR="00B62FE9" w:rsidRDefault="00B62FE9" w:rsidP="0054468E">
      <w:pPr>
        <w:pStyle w:val="GuidePedagogiqueTitre5SetesterSeprparerlpreuve"/>
        <w:jc w:val="both"/>
      </w:pPr>
      <w:r>
        <w:t>SE TESTER</w:t>
      </w:r>
    </w:p>
    <w:p w14:paraId="4DFEED3B" w14:textId="44985F03" w:rsidR="00E62F94" w:rsidRDefault="00F6665F" w:rsidP="00E62F94">
      <w:pPr>
        <w:pStyle w:val="GuidePedagogiqueTitre6Consignes"/>
        <w:rPr>
          <w:rFonts w:ascii="Aptos" w:eastAsia="Aptos" w:hAnsi="Aptos"/>
          <w:kern w:val="2"/>
          <w:sz w:val="18"/>
          <w:szCs w:val="18"/>
          <w:lang w:eastAsia="en-US"/>
        </w:rPr>
      </w:pPr>
      <w:r w:rsidRPr="00F2771E">
        <w:t xml:space="preserve">• </w:t>
      </w:r>
      <w:r w:rsidR="00A82AFA">
        <w:rPr>
          <w:lang w:eastAsia="en-US"/>
        </w:rPr>
        <w:t>Cochez la bonne réponse</w:t>
      </w:r>
      <w:r w:rsidR="00E62F94" w:rsidRPr="00E62F94">
        <w:rPr>
          <w:lang w:eastAsia="en-US"/>
        </w:rPr>
        <w:t>.</w:t>
      </w:r>
    </w:p>
    <w:p w14:paraId="3CFC227D" w14:textId="3E304D26"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1. </w:t>
      </w:r>
      <w:r w:rsidR="00861753" w:rsidRPr="00861753">
        <w:rPr>
          <w:rFonts w:ascii="GuidePedagogique" w:hAnsi="GuidePedagogique"/>
          <w:b/>
          <w:bCs/>
          <w:sz w:val="22"/>
          <w:szCs w:val="22"/>
        </w:rPr>
        <w:t xml:space="preserve">Quand une entreprise recherche un profil de « développeur web avec un minimum de 2 ans d’expérience et un diplôme en informatique », elle communique sur </w:t>
      </w:r>
      <w:r w:rsidRPr="006B29F7">
        <w:rPr>
          <w:rFonts w:ascii="GuidePedagogique" w:hAnsi="GuidePedagogique"/>
          <w:b/>
          <w:bCs/>
          <w:sz w:val="22"/>
          <w:szCs w:val="22"/>
        </w:rPr>
        <w:t>:</w:t>
      </w:r>
    </w:p>
    <w:p w14:paraId="2FC3DED7" w14:textId="0F1C6C45" w:rsidR="006B29F7" w:rsidRPr="006B29F7" w:rsidRDefault="006B29F7"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9C5383" w:rsidRPr="009C5383">
        <w:rPr>
          <w:rFonts w:ascii="GuidePedagogique" w:hAnsi="GuidePedagogique"/>
          <w:sz w:val="22"/>
          <w:szCs w:val="22"/>
        </w:rPr>
        <w:t>L’attractivité du poste</w:t>
      </w:r>
      <w:r w:rsidR="00C72C6C">
        <w:rPr>
          <w:rFonts w:ascii="GuidePedagogique" w:hAnsi="GuidePedagogique"/>
          <w:sz w:val="22"/>
          <w:szCs w:val="22"/>
        </w:rPr>
        <w:tab/>
      </w:r>
      <w:r w:rsidR="00C72C6C">
        <w:rPr>
          <w:rFonts w:ascii="GuidePedagogique" w:hAnsi="GuidePedagogique"/>
          <w:sz w:val="22"/>
          <w:szCs w:val="22"/>
        </w:rPr>
        <w:tab/>
      </w:r>
      <w:r w:rsidRPr="006B29F7">
        <w:rPr>
          <w:rFonts w:ascii="GuidePedagogique" w:hAnsi="GuidePedagogique"/>
          <w:b/>
          <w:bCs/>
          <w:color w:val="00B0F0"/>
          <w:sz w:val="22"/>
          <w:szCs w:val="22"/>
        </w:rPr>
        <w:sym w:font="Wingdings" w:char="F0FE"/>
      </w:r>
      <w:r w:rsidRPr="006B29F7">
        <w:rPr>
          <w:rFonts w:ascii="GuidePedagogique" w:hAnsi="GuidePedagogique"/>
          <w:b/>
          <w:bCs/>
          <w:color w:val="00B0F0"/>
          <w:sz w:val="22"/>
          <w:szCs w:val="22"/>
        </w:rPr>
        <w:t xml:space="preserve"> </w:t>
      </w:r>
      <w:r w:rsidR="00501F8A" w:rsidRPr="00501F8A">
        <w:rPr>
          <w:rFonts w:ascii="GuidePedagogique" w:hAnsi="GuidePedagogique"/>
          <w:sz w:val="22"/>
          <w:szCs w:val="22"/>
        </w:rPr>
        <w:t>Sa sélectivité</w:t>
      </w:r>
      <w:r w:rsidR="00C72C6C">
        <w:rPr>
          <w:rFonts w:ascii="GuidePedagogique" w:hAnsi="GuidePedagogique"/>
          <w:sz w:val="22"/>
          <w:szCs w:val="22"/>
        </w:rPr>
        <w:tab/>
      </w:r>
      <w:r w:rsidR="00C72C6C">
        <w:rPr>
          <w:rFonts w:ascii="GuidePedagogique" w:hAnsi="GuidePedagogique"/>
          <w:sz w:val="22"/>
          <w:szCs w:val="22"/>
        </w:rPr>
        <w:tab/>
      </w:r>
      <w:r w:rsidR="00C72C6C" w:rsidRPr="006B29F7">
        <w:rPr>
          <w:rFonts w:ascii="GuidePedagogique" w:hAnsi="GuidePedagogique"/>
          <w:sz w:val="22"/>
          <w:szCs w:val="22"/>
        </w:rPr>
        <w:sym w:font="Wingdings" w:char="F06F"/>
      </w:r>
      <w:r w:rsidR="00C72C6C" w:rsidRPr="006B29F7">
        <w:rPr>
          <w:rFonts w:ascii="GuidePedagogique" w:hAnsi="GuidePedagogique"/>
          <w:sz w:val="22"/>
          <w:szCs w:val="22"/>
        </w:rPr>
        <w:t xml:space="preserve"> </w:t>
      </w:r>
      <w:r w:rsidR="00C72C6C" w:rsidRPr="00C72C6C">
        <w:rPr>
          <w:rFonts w:ascii="GuidePedagogique" w:hAnsi="GuidePedagogique"/>
          <w:sz w:val="22"/>
          <w:szCs w:val="22"/>
        </w:rPr>
        <w:t>Sa conformité légale</w:t>
      </w:r>
    </w:p>
    <w:p w14:paraId="0848B83F" w14:textId="77777777" w:rsidR="006B29F7" w:rsidRPr="006B29F7" w:rsidRDefault="006B29F7" w:rsidP="006B29F7">
      <w:pPr>
        <w:jc w:val="both"/>
        <w:rPr>
          <w:rFonts w:ascii="GuidePedagogique" w:hAnsi="GuidePedagogique"/>
          <w:sz w:val="22"/>
          <w:szCs w:val="22"/>
        </w:rPr>
      </w:pPr>
    </w:p>
    <w:p w14:paraId="68D11011" w14:textId="6466C00B"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2. </w:t>
      </w:r>
      <w:r w:rsidR="00F22990" w:rsidRPr="00F22990">
        <w:rPr>
          <w:rFonts w:ascii="GuidePedagogique" w:hAnsi="GuidePedagogique"/>
          <w:b/>
          <w:bCs/>
          <w:sz w:val="22"/>
          <w:szCs w:val="22"/>
        </w:rPr>
        <w:t>Parmi les mentions suivantes, laquelle est interdite dans une offre d’emploi</w:t>
      </w:r>
      <w:r w:rsidR="001F46BF">
        <w:rPr>
          <w:rFonts w:ascii="GuidePedagogique" w:hAnsi="GuidePedagogique"/>
          <w:b/>
          <w:bCs/>
          <w:sz w:val="22"/>
          <w:szCs w:val="22"/>
        </w:rPr>
        <w:t> ?</w:t>
      </w:r>
    </w:p>
    <w:p w14:paraId="013069A9" w14:textId="23BDC8AE" w:rsidR="006F1C1C" w:rsidRPr="006B29F7" w:rsidRDefault="006B29F7" w:rsidP="00763F99">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674076">
        <w:rPr>
          <w:rFonts w:ascii="GuidePedagogique" w:hAnsi="GuidePedagogique"/>
          <w:sz w:val="22"/>
          <w:szCs w:val="22"/>
        </w:rPr>
        <w:t>Lieu de travail</w:t>
      </w:r>
      <w:r w:rsidR="00763F99">
        <w:rPr>
          <w:rFonts w:ascii="GuidePedagogique" w:hAnsi="GuidePedagogique"/>
          <w:sz w:val="22"/>
          <w:szCs w:val="22"/>
        </w:rPr>
        <w:tab/>
      </w:r>
      <w:r w:rsidR="00763F99">
        <w:rPr>
          <w:rFonts w:ascii="GuidePedagogique" w:hAnsi="GuidePedagogique"/>
          <w:sz w:val="22"/>
          <w:szCs w:val="22"/>
        </w:rPr>
        <w:tab/>
      </w:r>
      <w:r w:rsidR="00763F99">
        <w:rPr>
          <w:rFonts w:ascii="GuidePedagogique" w:hAnsi="GuidePedagogique"/>
          <w:sz w:val="22"/>
          <w:szCs w:val="22"/>
        </w:rPr>
        <w:tab/>
      </w:r>
      <w:r w:rsidR="00763F99" w:rsidRPr="006B29F7">
        <w:rPr>
          <w:rFonts w:ascii="GuidePedagogique" w:hAnsi="GuidePedagogique"/>
          <w:sz w:val="22"/>
          <w:szCs w:val="22"/>
        </w:rPr>
        <w:sym w:font="Wingdings" w:char="F06F"/>
      </w:r>
      <w:r w:rsidR="00763F99" w:rsidRPr="006B29F7">
        <w:rPr>
          <w:rFonts w:ascii="GuidePedagogique" w:hAnsi="GuidePedagogique"/>
          <w:sz w:val="22"/>
          <w:szCs w:val="22"/>
        </w:rPr>
        <w:t xml:space="preserve"> </w:t>
      </w:r>
      <w:r w:rsidR="00674076">
        <w:rPr>
          <w:rFonts w:ascii="GuidePedagogique" w:hAnsi="GuidePedagogique"/>
          <w:sz w:val="22"/>
          <w:szCs w:val="22"/>
        </w:rPr>
        <w:t>Type de contrat</w:t>
      </w:r>
      <w:r w:rsidR="00763F99">
        <w:rPr>
          <w:rFonts w:ascii="GuidePedagogique" w:hAnsi="GuidePedagogique"/>
          <w:sz w:val="22"/>
          <w:szCs w:val="22"/>
        </w:rPr>
        <w:tab/>
      </w:r>
      <w:r w:rsidR="00763F99">
        <w:rPr>
          <w:rFonts w:ascii="GuidePedagogique" w:hAnsi="GuidePedagogique"/>
          <w:sz w:val="22"/>
          <w:szCs w:val="22"/>
        </w:rPr>
        <w:tab/>
      </w:r>
      <w:r w:rsidR="00763F99" w:rsidRPr="006B29F7">
        <w:rPr>
          <w:rFonts w:ascii="GuidePedagogique" w:hAnsi="GuidePedagogique"/>
          <w:b/>
          <w:bCs/>
          <w:color w:val="00B0F0"/>
          <w:sz w:val="22"/>
          <w:szCs w:val="22"/>
        </w:rPr>
        <w:sym w:font="Wingdings" w:char="F0FE"/>
      </w:r>
      <w:r w:rsidR="00763F99" w:rsidRPr="006B29F7">
        <w:rPr>
          <w:rFonts w:ascii="GuidePedagogique" w:hAnsi="GuidePedagogique"/>
          <w:color w:val="00B0F0"/>
          <w:sz w:val="22"/>
          <w:szCs w:val="22"/>
        </w:rPr>
        <w:t xml:space="preserve"> </w:t>
      </w:r>
      <w:r w:rsidR="00674076">
        <w:rPr>
          <w:rFonts w:ascii="GuidePedagogique" w:hAnsi="GuidePedagogique"/>
          <w:sz w:val="22"/>
          <w:szCs w:val="22"/>
        </w:rPr>
        <w:t xml:space="preserve">Âge </w:t>
      </w:r>
      <w:r w:rsidR="00763F99">
        <w:rPr>
          <w:rFonts w:ascii="GuidePedagogique" w:hAnsi="GuidePedagogique"/>
          <w:sz w:val="22"/>
          <w:szCs w:val="22"/>
        </w:rPr>
        <w:t>du candidat</w:t>
      </w:r>
    </w:p>
    <w:p w14:paraId="50F52423" w14:textId="77777777" w:rsidR="006B29F7" w:rsidRPr="006B29F7" w:rsidRDefault="006B29F7" w:rsidP="006B29F7">
      <w:pPr>
        <w:jc w:val="both"/>
        <w:rPr>
          <w:rFonts w:ascii="GuidePedagogique" w:hAnsi="GuidePedagogique"/>
          <w:sz w:val="22"/>
          <w:szCs w:val="22"/>
        </w:rPr>
      </w:pPr>
    </w:p>
    <w:p w14:paraId="677836BE" w14:textId="5729045E"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3. </w:t>
      </w:r>
      <w:r w:rsidR="003232F2" w:rsidRPr="003232F2">
        <w:rPr>
          <w:rFonts w:ascii="GuidePedagogique" w:hAnsi="GuidePedagogique"/>
          <w:b/>
          <w:bCs/>
          <w:sz w:val="22"/>
          <w:szCs w:val="22"/>
        </w:rPr>
        <w:t>Que pourrait-on inclure pour rendre une offre d’emploi plus attractive</w:t>
      </w:r>
      <w:r w:rsidR="003232F2">
        <w:rPr>
          <w:rFonts w:ascii="GuidePedagogique" w:hAnsi="GuidePedagogique"/>
          <w:b/>
          <w:bCs/>
          <w:sz w:val="22"/>
          <w:szCs w:val="22"/>
        </w:rPr>
        <w:t> ?</w:t>
      </w:r>
    </w:p>
    <w:p w14:paraId="09D903AC" w14:textId="0D0467E7" w:rsidR="006B29F7" w:rsidRPr="006B29F7" w:rsidRDefault="001766DD"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3232F2">
        <w:rPr>
          <w:rFonts w:ascii="GuidePedagogique" w:hAnsi="GuidePedagogique"/>
          <w:sz w:val="22"/>
          <w:szCs w:val="22"/>
        </w:rPr>
        <w:t>Les horaires de travail</w:t>
      </w:r>
      <w:r>
        <w:rPr>
          <w:rFonts w:ascii="GuidePedagogique" w:hAnsi="GuidePedagogique"/>
          <w:sz w:val="22"/>
          <w:szCs w:val="22"/>
        </w:rPr>
        <w:tab/>
      </w:r>
      <w:r>
        <w:rPr>
          <w:rFonts w:ascii="GuidePedagogique" w:hAnsi="GuidePedagogique"/>
          <w:sz w:val="22"/>
          <w:szCs w:val="22"/>
        </w:rPr>
        <w:tab/>
      </w:r>
      <w:r w:rsidRPr="006B29F7">
        <w:rPr>
          <w:rFonts w:ascii="GuidePedagogique" w:hAnsi="GuidePedagogique"/>
          <w:b/>
          <w:bCs/>
          <w:color w:val="00B0F0"/>
          <w:sz w:val="22"/>
          <w:szCs w:val="22"/>
        </w:rPr>
        <w:sym w:font="Wingdings" w:char="F0FE"/>
      </w:r>
      <w:r w:rsidRPr="006B29F7">
        <w:rPr>
          <w:rFonts w:ascii="GuidePedagogique" w:hAnsi="GuidePedagogique"/>
          <w:b/>
          <w:bCs/>
          <w:color w:val="00B0F0"/>
          <w:sz w:val="22"/>
          <w:szCs w:val="22"/>
        </w:rPr>
        <w:t xml:space="preserve"> </w:t>
      </w:r>
      <w:r w:rsidR="003232F2">
        <w:rPr>
          <w:rFonts w:ascii="GuidePedagogique" w:hAnsi="GuidePedagogique"/>
          <w:sz w:val="22"/>
          <w:szCs w:val="22"/>
        </w:rPr>
        <w:t>Les valeurs de l’entreprise</w:t>
      </w:r>
      <w:r>
        <w:rPr>
          <w:rFonts w:ascii="GuidePedagogique" w:hAnsi="GuidePedagogique"/>
          <w:sz w:val="22"/>
          <w:szCs w:val="22"/>
        </w:rPr>
        <w:tab/>
      </w:r>
      <w:r w:rsidR="00515E86" w:rsidRPr="006B29F7">
        <w:rPr>
          <w:rFonts w:ascii="GuidePedagogique" w:hAnsi="GuidePedagogique"/>
          <w:sz w:val="22"/>
          <w:szCs w:val="22"/>
        </w:rPr>
        <w:sym w:font="Wingdings" w:char="F06F"/>
      </w:r>
      <w:r w:rsidR="00515E86" w:rsidRPr="006B29F7">
        <w:rPr>
          <w:rFonts w:ascii="GuidePedagogique" w:hAnsi="GuidePedagogique"/>
          <w:sz w:val="22"/>
          <w:szCs w:val="22"/>
        </w:rPr>
        <w:t xml:space="preserve"> </w:t>
      </w:r>
      <w:r>
        <w:rPr>
          <w:rFonts w:ascii="GuidePedagogique" w:hAnsi="GuidePedagogique"/>
          <w:sz w:val="22"/>
          <w:szCs w:val="22"/>
        </w:rPr>
        <w:t>L’âge limite pour postuler</w:t>
      </w:r>
    </w:p>
    <w:p w14:paraId="656E9F7F" w14:textId="77777777" w:rsidR="006B29F7" w:rsidRPr="006B29F7" w:rsidRDefault="006B29F7" w:rsidP="006B29F7">
      <w:pPr>
        <w:jc w:val="both"/>
        <w:rPr>
          <w:rFonts w:ascii="GuidePedagogique" w:hAnsi="GuidePedagogique"/>
          <w:sz w:val="22"/>
          <w:szCs w:val="22"/>
        </w:rPr>
      </w:pPr>
    </w:p>
    <w:p w14:paraId="5FE9A5F3" w14:textId="57800EE5"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4. </w:t>
      </w:r>
      <w:r w:rsidR="00E45A95" w:rsidRPr="00E45A95">
        <w:rPr>
          <w:rFonts w:ascii="GuidePedagogique" w:hAnsi="GuidePedagogique"/>
          <w:b/>
          <w:bCs/>
          <w:sz w:val="22"/>
          <w:szCs w:val="22"/>
        </w:rPr>
        <w:t>À quoi sert une offre d’emploi sélective</w:t>
      </w:r>
      <w:r w:rsidR="00E45A95">
        <w:rPr>
          <w:rFonts w:ascii="GuidePedagogique" w:hAnsi="GuidePedagogique"/>
          <w:b/>
          <w:bCs/>
          <w:sz w:val="22"/>
          <w:szCs w:val="22"/>
        </w:rPr>
        <w:t> ?</w:t>
      </w:r>
    </w:p>
    <w:p w14:paraId="73F43A66" w14:textId="12C4F537" w:rsidR="00515E86" w:rsidRDefault="006B29F7"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1A1CA8" w:rsidRPr="001A1CA8">
        <w:rPr>
          <w:rFonts w:ascii="GuidePedagogique" w:hAnsi="GuidePedagogique"/>
          <w:sz w:val="22"/>
          <w:szCs w:val="22"/>
        </w:rPr>
        <w:t>À attirer le plus grand nombre de candidats possible</w:t>
      </w:r>
    </w:p>
    <w:p w14:paraId="2D80CD9F" w14:textId="78093DD7" w:rsidR="00515E86" w:rsidRDefault="00DE57C2" w:rsidP="006B29F7">
      <w:pPr>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color w:val="00B0F0"/>
          <w:sz w:val="22"/>
          <w:szCs w:val="22"/>
        </w:rPr>
        <w:t xml:space="preserve"> </w:t>
      </w:r>
      <w:r w:rsidR="0016619A" w:rsidRPr="0016619A">
        <w:rPr>
          <w:rFonts w:ascii="GuidePedagogique" w:hAnsi="GuidePedagogique"/>
          <w:sz w:val="22"/>
          <w:szCs w:val="22"/>
        </w:rPr>
        <w:t>À filtrer les candidatures pour ne retenir que les profils qualifiés</w:t>
      </w:r>
    </w:p>
    <w:p w14:paraId="21903AD0" w14:textId="4E6E767E" w:rsidR="006B29F7" w:rsidRPr="006B29F7" w:rsidRDefault="00DE57C2" w:rsidP="006B29F7">
      <w:pPr>
        <w:jc w:val="both"/>
        <w:rPr>
          <w:rFonts w:ascii="GuidePedagogique" w:hAnsi="GuidePedagogique"/>
          <w:sz w:val="22"/>
          <w:szCs w:val="22"/>
        </w:rPr>
      </w:pP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5030CC" w:rsidRPr="005030CC">
        <w:rPr>
          <w:rFonts w:ascii="GuidePedagogique" w:hAnsi="GuidePedagogique"/>
          <w:sz w:val="22"/>
          <w:szCs w:val="22"/>
        </w:rPr>
        <w:t>À rendre l’offre d’emploi plus attractive pour les candidats</w:t>
      </w:r>
    </w:p>
    <w:p w14:paraId="1B8ED71F" w14:textId="77777777" w:rsidR="006B29F7" w:rsidRPr="006B29F7" w:rsidRDefault="006B29F7" w:rsidP="006B29F7">
      <w:pPr>
        <w:jc w:val="both"/>
        <w:rPr>
          <w:rFonts w:ascii="GuidePedagogique" w:hAnsi="GuidePedagogique"/>
          <w:sz w:val="22"/>
          <w:szCs w:val="22"/>
        </w:rPr>
      </w:pPr>
    </w:p>
    <w:p w14:paraId="51DF8498" w14:textId="6533CA3B" w:rsidR="006B29F7" w:rsidRPr="006B29F7" w:rsidRDefault="006B29F7" w:rsidP="006B29F7">
      <w:pPr>
        <w:jc w:val="both"/>
        <w:rPr>
          <w:rFonts w:ascii="GuidePedagogique" w:hAnsi="GuidePedagogique"/>
          <w:b/>
          <w:bCs/>
          <w:sz w:val="22"/>
          <w:szCs w:val="22"/>
        </w:rPr>
      </w:pPr>
      <w:r w:rsidRPr="006B29F7">
        <w:rPr>
          <w:rFonts w:ascii="GuidePedagogique" w:hAnsi="GuidePedagogique"/>
          <w:b/>
          <w:bCs/>
          <w:sz w:val="22"/>
          <w:szCs w:val="22"/>
        </w:rPr>
        <w:t xml:space="preserve">5. </w:t>
      </w:r>
      <w:r w:rsidR="00456630" w:rsidRPr="00456630">
        <w:rPr>
          <w:rFonts w:ascii="GuidePedagogique" w:hAnsi="GuidePedagogique"/>
          <w:b/>
          <w:bCs/>
          <w:sz w:val="22"/>
          <w:szCs w:val="22"/>
        </w:rPr>
        <w:t xml:space="preserve">Une entreprise décrit les avantages de « travailler dans une startup dynamique et la possibilité de promotions internes ». Cette description vise à communiquer sur </w:t>
      </w:r>
      <w:r w:rsidRPr="006B29F7">
        <w:rPr>
          <w:rFonts w:ascii="GuidePedagogique" w:hAnsi="GuidePedagogique"/>
          <w:b/>
          <w:bCs/>
          <w:sz w:val="22"/>
          <w:szCs w:val="22"/>
        </w:rPr>
        <w:t>:</w:t>
      </w:r>
    </w:p>
    <w:p w14:paraId="06EEAE3D" w14:textId="1FA4488B" w:rsidR="006B29F7" w:rsidRPr="006B29F7" w:rsidRDefault="00B45C30" w:rsidP="006B29F7">
      <w:pPr>
        <w:widowControl w:val="0"/>
        <w:jc w:val="both"/>
        <w:rPr>
          <w:rFonts w:ascii="GuidePedagogique" w:hAnsi="GuidePedagogique"/>
          <w:sz w:val="22"/>
          <w:szCs w:val="22"/>
        </w:rPr>
      </w:pPr>
      <w:r w:rsidRPr="006B29F7">
        <w:rPr>
          <w:rFonts w:ascii="GuidePedagogique" w:hAnsi="GuidePedagogique"/>
          <w:b/>
          <w:bCs/>
          <w:color w:val="00B0F0"/>
          <w:sz w:val="22"/>
          <w:szCs w:val="22"/>
        </w:rPr>
        <w:sym w:font="Wingdings" w:char="F0FE"/>
      </w:r>
      <w:r w:rsidRPr="006B29F7">
        <w:rPr>
          <w:rFonts w:ascii="GuidePedagogique" w:hAnsi="GuidePedagogique"/>
          <w:b/>
          <w:bCs/>
          <w:color w:val="00B0F0"/>
          <w:sz w:val="22"/>
          <w:szCs w:val="22"/>
        </w:rPr>
        <w:t xml:space="preserve"> </w:t>
      </w:r>
      <w:r w:rsidR="00456630">
        <w:rPr>
          <w:rFonts w:ascii="GuidePedagogique" w:hAnsi="GuidePedagogique"/>
          <w:sz w:val="22"/>
          <w:szCs w:val="22"/>
        </w:rPr>
        <w:t>L’attractivité</w:t>
      </w:r>
      <w:r w:rsidR="00456630">
        <w:rPr>
          <w:rFonts w:ascii="GuidePedagogique" w:hAnsi="GuidePedagogique"/>
          <w:sz w:val="22"/>
          <w:szCs w:val="22"/>
        </w:rPr>
        <w:tab/>
      </w:r>
      <w:r w:rsidR="00456630">
        <w:rPr>
          <w:rFonts w:ascii="GuidePedagogique" w:hAnsi="GuidePedagogique"/>
          <w:sz w:val="22"/>
          <w:szCs w:val="22"/>
        </w:rPr>
        <w:tab/>
      </w:r>
      <w:r w:rsidR="00672EB3">
        <w:rPr>
          <w:rFonts w:ascii="GuidePedagogique" w:hAnsi="GuidePedagogique"/>
          <w:sz w:val="22"/>
          <w:szCs w:val="22"/>
        </w:rPr>
        <w:tab/>
      </w:r>
      <w:r w:rsidR="00672EB3">
        <w:rPr>
          <w:rFonts w:ascii="GuidePedagogique" w:hAnsi="GuidePedagogique"/>
          <w:sz w:val="22"/>
          <w:szCs w:val="22"/>
        </w:rPr>
        <w:tab/>
      </w:r>
      <w:r w:rsidRPr="006B29F7">
        <w:rPr>
          <w:rFonts w:ascii="GuidePedagogique" w:hAnsi="GuidePedagogique"/>
          <w:sz w:val="22"/>
          <w:szCs w:val="22"/>
        </w:rPr>
        <w:sym w:font="Wingdings" w:char="F06F"/>
      </w:r>
      <w:r w:rsidRPr="006B29F7">
        <w:rPr>
          <w:rFonts w:ascii="GuidePedagogique" w:hAnsi="GuidePedagogique"/>
          <w:sz w:val="22"/>
          <w:szCs w:val="22"/>
        </w:rPr>
        <w:t xml:space="preserve"> </w:t>
      </w:r>
      <w:r w:rsidR="00456630">
        <w:rPr>
          <w:rFonts w:ascii="GuidePedagogique" w:hAnsi="GuidePedagogique"/>
          <w:sz w:val="22"/>
          <w:szCs w:val="22"/>
        </w:rPr>
        <w:t>La sélectivité</w:t>
      </w:r>
      <w:r w:rsidR="00672EB3">
        <w:rPr>
          <w:rFonts w:ascii="GuidePedagogique" w:hAnsi="GuidePedagogique"/>
          <w:sz w:val="22"/>
          <w:szCs w:val="22"/>
        </w:rPr>
        <w:tab/>
      </w:r>
      <w:r w:rsidR="00672EB3">
        <w:rPr>
          <w:rFonts w:ascii="GuidePedagogique" w:hAnsi="GuidePedagogique"/>
          <w:sz w:val="22"/>
          <w:szCs w:val="22"/>
        </w:rPr>
        <w:tab/>
      </w:r>
      <w:r w:rsidR="006B29F7" w:rsidRPr="006B29F7">
        <w:rPr>
          <w:rFonts w:ascii="GuidePedagogique" w:hAnsi="GuidePedagogique"/>
          <w:sz w:val="22"/>
          <w:szCs w:val="22"/>
        </w:rPr>
        <w:sym w:font="Wingdings" w:char="F06F"/>
      </w:r>
      <w:r w:rsidR="006B29F7" w:rsidRPr="006B29F7">
        <w:rPr>
          <w:rFonts w:ascii="GuidePedagogique" w:hAnsi="GuidePedagogique"/>
          <w:sz w:val="22"/>
          <w:szCs w:val="22"/>
        </w:rPr>
        <w:t xml:space="preserve"> </w:t>
      </w:r>
      <w:r w:rsidR="00456630">
        <w:rPr>
          <w:rFonts w:ascii="GuidePedagogique" w:hAnsi="GuidePedagogique"/>
          <w:sz w:val="22"/>
          <w:szCs w:val="22"/>
        </w:rPr>
        <w:t>La légalité</w:t>
      </w:r>
    </w:p>
    <w:p w14:paraId="7218666F" w14:textId="237766FF" w:rsidR="00342CE9" w:rsidRPr="005F5E60" w:rsidRDefault="00342CE9" w:rsidP="0054468E">
      <w:pPr>
        <w:pStyle w:val="GuidePedagogiqueTitre5SetesterSeprparerlpreuve"/>
        <w:jc w:val="both"/>
        <w:rPr>
          <w:rFonts w:eastAsiaTheme="minorHAnsi"/>
        </w:rPr>
      </w:pPr>
      <w:r>
        <w:t>SE PRÉPARER À L’ÉPREUVE E</w:t>
      </w:r>
      <w:r w:rsidR="00116445">
        <w:t>8</w:t>
      </w:r>
    </w:p>
    <w:p w14:paraId="5E1DF25C" w14:textId="72EDAC7E" w:rsidR="008220A3" w:rsidRDefault="007C729E" w:rsidP="0054468E">
      <w:pPr>
        <w:pStyle w:val="GuidePedagogiqueTitre6Consignes"/>
        <w:keepNext w:val="0"/>
      </w:pPr>
      <w:r w:rsidRPr="00F2771E">
        <w:t xml:space="preserve">• </w:t>
      </w:r>
      <w:r w:rsidR="006C448D">
        <w:rPr>
          <w:rFonts w:ascii="Times New Roman" w:hAnsi="Times New Roman" w:cs="Times New Roman"/>
        </w:rPr>
        <w:t>É</w:t>
      </w:r>
      <w:r w:rsidR="006C448D">
        <w:t xml:space="preserve">valuez le contenu de l’offre d’emploi destinée à être </w:t>
      </w:r>
      <w:r w:rsidR="00D8070D">
        <w:t>publiée sur Indeed</w:t>
      </w:r>
      <w:r w:rsidR="0010250E">
        <w:t>.</w:t>
      </w:r>
    </w:p>
    <w:tbl>
      <w:tblPr>
        <w:tblStyle w:val="Grilledutableau"/>
        <w:tblW w:w="0" w:type="auto"/>
        <w:tblLook w:val="04A0" w:firstRow="1" w:lastRow="0" w:firstColumn="1" w:lastColumn="0" w:noHBand="0" w:noVBand="1"/>
      </w:tblPr>
      <w:tblGrid>
        <w:gridCol w:w="1555"/>
        <w:gridCol w:w="3543"/>
        <w:gridCol w:w="3543"/>
      </w:tblGrid>
      <w:tr w:rsidR="00C615AE" w:rsidRPr="00C615AE" w14:paraId="5C653CE9" w14:textId="77777777" w:rsidTr="00F076DA">
        <w:tc>
          <w:tcPr>
            <w:tcW w:w="1555" w:type="dxa"/>
            <w:tcBorders>
              <w:top w:val="single" w:sz="4" w:space="0" w:color="auto"/>
              <w:left w:val="single" w:sz="4" w:space="0" w:color="auto"/>
              <w:bottom w:val="single" w:sz="4" w:space="0" w:color="auto"/>
              <w:right w:val="single" w:sz="4" w:space="0" w:color="auto"/>
            </w:tcBorders>
            <w:vAlign w:val="center"/>
            <w:hideMark/>
          </w:tcPr>
          <w:p w14:paraId="10DE7223" w14:textId="77777777" w:rsidR="00C615AE" w:rsidRPr="00C615AE" w:rsidRDefault="00C615AE" w:rsidP="00373A3F">
            <w:pPr>
              <w:pStyle w:val="GuidePedagogiqueTitre7Rponses"/>
              <w:jc w:val="center"/>
              <w:rPr>
                <w:b/>
                <w:bCs/>
              </w:rPr>
            </w:pPr>
            <w:r w:rsidRPr="00C615AE">
              <w:rPr>
                <w:b/>
                <w:bCs/>
              </w:rPr>
              <w:t>Critères</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0CD6149" w14:textId="77777777" w:rsidR="00C615AE" w:rsidRPr="00C615AE" w:rsidRDefault="00C615AE" w:rsidP="00373A3F">
            <w:pPr>
              <w:pStyle w:val="GuidePedagogiqueTitre7Rponses"/>
              <w:jc w:val="center"/>
              <w:rPr>
                <w:b/>
                <w:bCs/>
              </w:rPr>
            </w:pPr>
            <w:r w:rsidRPr="00C615AE">
              <w:rPr>
                <w:b/>
                <w:bCs/>
              </w:rPr>
              <w:t>Ce qui est bien</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21A0CAE" w14:textId="77777777" w:rsidR="00C615AE" w:rsidRPr="00C615AE" w:rsidRDefault="00C615AE" w:rsidP="00373A3F">
            <w:pPr>
              <w:pStyle w:val="GuidePedagogiqueTitre7Rponses"/>
              <w:jc w:val="center"/>
              <w:rPr>
                <w:b/>
                <w:bCs/>
              </w:rPr>
            </w:pPr>
            <w:r w:rsidRPr="00C615AE">
              <w:rPr>
                <w:b/>
                <w:bCs/>
              </w:rPr>
              <w:t>Ce qui est à revoir</w:t>
            </w:r>
          </w:p>
        </w:tc>
      </w:tr>
      <w:tr w:rsidR="00C615AE" w:rsidRPr="00C615AE" w14:paraId="6BE5CB32" w14:textId="77777777" w:rsidTr="00F076DA">
        <w:tc>
          <w:tcPr>
            <w:tcW w:w="1555" w:type="dxa"/>
            <w:tcBorders>
              <w:top w:val="single" w:sz="4" w:space="0" w:color="auto"/>
              <w:left w:val="single" w:sz="4" w:space="0" w:color="auto"/>
              <w:bottom w:val="single" w:sz="4" w:space="0" w:color="auto"/>
              <w:right w:val="single" w:sz="4" w:space="0" w:color="auto"/>
            </w:tcBorders>
            <w:vAlign w:val="center"/>
            <w:hideMark/>
          </w:tcPr>
          <w:p w14:paraId="32DE9E59" w14:textId="77777777" w:rsidR="00C615AE" w:rsidRPr="00C615AE" w:rsidRDefault="00C615AE" w:rsidP="00C615AE">
            <w:pPr>
              <w:pStyle w:val="GuidePedagogiqueTitre7Rponses"/>
              <w:rPr>
                <w:b/>
                <w:bCs/>
              </w:rPr>
            </w:pPr>
            <w:r w:rsidRPr="00C615AE">
              <w:rPr>
                <w:b/>
                <w:bCs/>
              </w:rPr>
              <w:t>Attractivité</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16D7ECC" w14:textId="77777777" w:rsidR="00C615AE" w:rsidRPr="00C615AE" w:rsidRDefault="00C615AE" w:rsidP="00C615AE">
            <w:pPr>
              <w:pStyle w:val="GuidePedagogiqueTitre7Rponses"/>
              <w:rPr>
                <w:color w:val="00B0F0"/>
              </w:rPr>
            </w:pPr>
            <w:r w:rsidRPr="00C615AE">
              <w:rPr>
                <w:color w:val="00B0F0"/>
              </w:rPr>
              <w:t>Le style est très adapté au public visé : jeune et sportif</w:t>
            </w:r>
          </w:p>
          <w:p w14:paraId="00A61003" w14:textId="265FB14B" w:rsidR="00C615AE" w:rsidRPr="00C615AE" w:rsidRDefault="00C615AE" w:rsidP="00C615AE">
            <w:pPr>
              <w:pStyle w:val="GuidePedagogiqueTitre7Rponses"/>
              <w:rPr>
                <w:color w:val="00B0F0"/>
              </w:rPr>
            </w:pPr>
            <w:r w:rsidRPr="00C615AE">
              <w:rPr>
                <w:color w:val="00B0F0"/>
              </w:rPr>
              <w:t>Ce qui est bien vendu : la philosophie, l'ambiance</w:t>
            </w:r>
            <w:r w:rsidR="0075137E">
              <w:rPr>
                <w:color w:val="00B0F0"/>
              </w:rPr>
              <w:t xml:space="preserve">, </w:t>
            </w:r>
            <w:r w:rsidRPr="00C615AE">
              <w:rPr>
                <w:color w:val="00B0F0"/>
              </w:rPr>
              <w:t>la responsabilité, l'encadrement et la formation</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DC0E388" w14:textId="662DD653" w:rsidR="00C615AE" w:rsidRPr="00C615AE" w:rsidRDefault="00C615AE" w:rsidP="00C615AE">
            <w:pPr>
              <w:pStyle w:val="GuidePedagogiqueTitre7Rponses"/>
              <w:rPr>
                <w:b/>
                <w:bCs/>
                <w:color w:val="00B0F0"/>
              </w:rPr>
            </w:pPr>
            <w:r w:rsidRPr="00C615AE">
              <w:rPr>
                <w:color w:val="00B0F0"/>
              </w:rPr>
              <w:t>Il manque un certain nombre d'informations qui pourraient attirer les candidats</w:t>
            </w:r>
            <w:r w:rsidR="00241D83">
              <w:rPr>
                <w:color w:val="00B0F0"/>
              </w:rPr>
              <w:t>,</w:t>
            </w:r>
            <w:r w:rsidRPr="00C615AE">
              <w:rPr>
                <w:color w:val="00B0F0"/>
              </w:rPr>
              <w:t xml:space="preserve"> comme la taille du réseau </w:t>
            </w:r>
            <w:proofErr w:type="spellStart"/>
            <w:r w:rsidRPr="00C615AE">
              <w:rPr>
                <w:color w:val="00B0F0"/>
              </w:rPr>
              <w:t>Sporting</w:t>
            </w:r>
            <w:proofErr w:type="spellEnd"/>
            <w:r w:rsidRPr="00C615AE">
              <w:rPr>
                <w:color w:val="00B0F0"/>
              </w:rPr>
              <w:t xml:space="preserve"> ou les avantages concrets du poste : salaire, avantages sociaux, perspectives de promotion, etc.</w:t>
            </w:r>
          </w:p>
        </w:tc>
      </w:tr>
      <w:tr w:rsidR="00C615AE" w:rsidRPr="00C615AE" w14:paraId="7A58FC1F" w14:textId="77777777" w:rsidTr="00F076DA">
        <w:tc>
          <w:tcPr>
            <w:tcW w:w="1555" w:type="dxa"/>
            <w:tcBorders>
              <w:top w:val="single" w:sz="4" w:space="0" w:color="auto"/>
              <w:left w:val="single" w:sz="4" w:space="0" w:color="auto"/>
              <w:bottom w:val="single" w:sz="4" w:space="0" w:color="auto"/>
              <w:right w:val="single" w:sz="4" w:space="0" w:color="auto"/>
            </w:tcBorders>
            <w:vAlign w:val="center"/>
            <w:hideMark/>
          </w:tcPr>
          <w:p w14:paraId="69B12D08" w14:textId="77777777" w:rsidR="00C615AE" w:rsidRPr="00C615AE" w:rsidRDefault="00C615AE" w:rsidP="00C615AE">
            <w:pPr>
              <w:pStyle w:val="GuidePedagogiqueTitre7Rponses"/>
              <w:rPr>
                <w:b/>
                <w:bCs/>
              </w:rPr>
            </w:pPr>
            <w:r w:rsidRPr="00C615AE">
              <w:rPr>
                <w:b/>
                <w:bCs/>
              </w:rPr>
              <w:t>Sélectivité</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D196D16" w14:textId="1E2844C6" w:rsidR="00C615AE" w:rsidRPr="00C615AE" w:rsidRDefault="00C615AE" w:rsidP="00C615AE">
            <w:pPr>
              <w:pStyle w:val="GuidePedagogiqueTitre7Rponses"/>
              <w:rPr>
                <w:b/>
                <w:bCs/>
                <w:color w:val="00B0F0"/>
              </w:rPr>
            </w:pPr>
            <w:r w:rsidRPr="00C615AE">
              <w:rPr>
                <w:color w:val="00B0F0"/>
              </w:rPr>
              <w:t>Sélectivités sur les qualités humaines : esprit d'équipe, dynamisme, sans irresponsabilités, organisation, capacité d'investissement</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37AD562" w14:textId="77777777" w:rsidR="00C615AE" w:rsidRPr="00C615AE" w:rsidRDefault="00C615AE" w:rsidP="00C615AE">
            <w:pPr>
              <w:pStyle w:val="GuidePedagogiqueTitre7Rponses"/>
              <w:rPr>
                <w:b/>
                <w:bCs/>
                <w:color w:val="00B0F0"/>
              </w:rPr>
            </w:pPr>
            <w:r w:rsidRPr="00C615AE">
              <w:rPr>
                <w:color w:val="00B0F0"/>
              </w:rPr>
              <w:t>Aucune référence aux éléments objectifs du poste, connaissances et savoir-faire : niveau d'études, expérience professionnelle, capacité à gérer les horaires par exemple</w:t>
            </w:r>
          </w:p>
        </w:tc>
      </w:tr>
      <w:tr w:rsidR="00C615AE" w:rsidRPr="00C615AE" w14:paraId="3C8449F2" w14:textId="77777777" w:rsidTr="00F076DA">
        <w:tc>
          <w:tcPr>
            <w:tcW w:w="1555" w:type="dxa"/>
            <w:tcBorders>
              <w:top w:val="single" w:sz="4" w:space="0" w:color="auto"/>
              <w:left w:val="single" w:sz="4" w:space="0" w:color="auto"/>
              <w:bottom w:val="single" w:sz="4" w:space="0" w:color="auto"/>
              <w:right w:val="single" w:sz="4" w:space="0" w:color="auto"/>
            </w:tcBorders>
            <w:vAlign w:val="center"/>
            <w:hideMark/>
          </w:tcPr>
          <w:p w14:paraId="42CD2434" w14:textId="77777777" w:rsidR="00C615AE" w:rsidRPr="00C615AE" w:rsidRDefault="00C615AE" w:rsidP="00C615AE">
            <w:pPr>
              <w:pStyle w:val="GuidePedagogiqueTitre7Rponses"/>
              <w:rPr>
                <w:b/>
                <w:bCs/>
              </w:rPr>
            </w:pPr>
            <w:r w:rsidRPr="00C615AE">
              <w:rPr>
                <w:b/>
                <w:bCs/>
              </w:rPr>
              <w:t>Conformité légale</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2F2AAF1" w14:textId="0CB6E165" w:rsidR="00C615AE" w:rsidRPr="00C615AE" w:rsidRDefault="00C615AE" w:rsidP="00C615AE">
            <w:pPr>
              <w:pStyle w:val="GuidePedagogiqueTitre7Rponses"/>
              <w:rPr>
                <w:color w:val="00B0F0"/>
              </w:rPr>
            </w:pPr>
          </w:p>
        </w:tc>
        <w:tc>
          <w:tcPr>
            <w:tcW w:w="3543" w:type="dxa"/>
            <w:tcBorders>
              <w:top w:val="single" w:sz="4" w:space="0" w:color="auto"/>
              <w:left w:val="single" w:sz="4" w:space="0" w:color="auto"/>
              <w:bottom w:val="single" w:sz="4" w:space="0" w:color="auto"/>
              <w:right w:val="single" w:sz="4" w:space="0" w:color="auto"/>
            </w:tcBorders>
            <w:vAlign w:val="center"/>
            <w:hideMark/>
          </w:tcPr>
          <w:p w14:paraId="4294C767" w14:textId="77777777" w:rsidR="00C615AE" w:rsidRPr="00C615AE" w:rsidRDefault="00C615AE" w:rsidP="00C615AE">
            <w:pPr>
              <w:pStyle w:val="GuidePedagogiqueTitre7Rponses"/>
              <w:rPr>
                <w:color w:val="00B0F0"/>
              </w:rPr>
            </w:pPr>
            <w:r w:rsidRPr="00C615AE">
              <w:rPr>
                <w:color w:val="00B0F0"/>
              </w:rPr>
              <w:t xml:space="preserve">Manquent : localisation du poste, expérience requise, type de contrat et sa durée. </w:t>
            </w:r>
          </w:p>
          <w:p w14:paraId="42BD1B42" w14:textId="77777777" w:rsidR="00C615AE" w:rsidRPr="00F076DA" w:rsidRDefault="00C615AE" w:rsidP="00C615AE">
            <w:pPr>
              <w:pStyle w:val="GuidePedagogiqueTitre7Rponses"/>
              <w:rPr>
                <w:color w:val="00B0F0"/>
              </w:rPr>
            </w:pPr>
            <w:r w:rsidRPr="00C615AE">
              <w:rPr>
                <w:color w:val="00B0F0"/>
              </w:rPr>
              <w:t>L’identification de l’annonce et l’adresse de contact seront créées par Indeed.</w:t>
            </w:r>
          </w:p>
          <w:p w14:paraId="60B28AD0" w14:textId="3183C5FF" w:rsidR="00F076DA" w:rsidRPr="00C615AE" w:rsidRDefault="00F076DA" w:rsidP="00C615AE">
            <w:pPr>
              <w:pStyle w:val="GuidePedagogiqueTitre7Rponses"/>
              <w:rPr>
                <w:color w:val="00B0F0"/>
              </w:rPr>
            </w:pPr>
            <w:r w:rsidRPr="00C615AE">
              <w:rPr>
                <w:color w:val="00B0F0"/>
              </w:rPr>
              <w:t>Une mention discriminatoire : « tu es jeune »</w:t>
            </w:r>
          </w:p>
        </w:tc>
      </w:tr>
    </w:tbl>
    <w:p w14:paraId="3651D455" w14:textId="6C674417" w:rsidR="00CB7CF3" w:rsidRPr="00C52415" w:rsidRDefault="00DD4974" w:rsidP="00CB7CF3">
      <w:pPr>
        <w:pStyle w:val="GuidePedagogiqueTitre4PartieSentraner"/>
        <w:jc w:val="both"/>
      </w:pPr>
      <w:r>
        <w:t>4</w:t>
      </w:r>
      <w:r w:rsidR="00CB7CF3" w:rsidRPr="00C52415">
        <w:t xml:space="preserve"> </w:t>
      </w:r>
      <w:r>
        <w:t>Choisir un type de contrat</w:t>
      </w:r>
      <w:r w:rsidR="00CB7CF3" w:rsidRPr="00C52415">
        <w:t xml:space="preserve"> (p. </w:t>
      </w:r>
      <w:r w:rsidR="00CB7CF3">
        <w:t>2</w:t>
      </w:r>
      <w:r>
        <w:t>4</w:t>
      </w:r>
      <w:r w:rsidR="00CB7CF3" w:rsidRPr="00C52415">
        <w:t>-</w:t>
      </w:r>
      <w:r w:rsidR="00CB7CF3">
        <w:t>2</w:t>
      </w:r>
      <w:r>
        <w:t>5</w:t>
      </w:r>
      <w:r w:rsidR="00CB7CF3" w:rsidRPr="00C52415">
        <w:t>)</w:t>
      </w:r>
    </w:p>
    <w:p w14:paraId="7C4B8223" w14:textId="77777777" w:rsidR="00CB7CF3" w:rsidRDefault="00CB7CF3" w:rsidP="00CB7CF3">
      <w:pPr>
        <w:pStyle w:val="GuidePedagogiqueTitre5SetesterSeprparerlpreuve"/>
        <w:jc w:val="both"/>
      </w:pPr>
      <w:r>
        <w:t>SE TESTER</w:t>
      </w:r>
    </w:p>
    <w:p w14:paraId="77CC80EE" w14:textId="439AE5E3" w:rsidR="00CB7CF3" w:rsidRDefault="00CB7CF3" w:rsidP="00CB7CF3">
      <w:pPr>
        <w:pStyle w:val="GuidePedagogiqueTitre6Consignes"/>
        <w:rPr>
          <w:rFonts w:ascii="Aptos" w:eastAsia="Aptos" w:hAnsi="Aptos"/>
          <w:kern w:val="2"/>
          <w:sz w:val="18"/>
          <w:szCs w:val="18"/>
          <w:lang w:eastAsia="en-US"/>
        </w:rPr>
      </w:pPr>
      <w:r w:rsidRPr="00F2771E">
        <w:t xml:space="preserve">• </w:t>
      </w:r>
      <w:r w:rsidR="00174372">
        <w:rPr>
          <w:lang w:eastAsia="en-US"/>
        </w:rPr>
        <w:t>Indiquez si les affirmations suivantes sont vraies ou fausses (cochez)</w:t>
      </w:r>
      <w:r w:rsidRPr="00E62F94">
        <w:rPr>
          <w:lang w:eastAsia="en-US"/>
        </w:rPr>
        <w:t>.</w:t>
      </w:r>
    </w:p>
    <w:tbl>
      <w:tblPr>
        <w:tblStyle w:val="Grilledutableau"/>
        <w:tblW w:w="10265" w:type="dxa"/>
        <w:tblLook w:val="04A0" w:firstRow="1" w:lastRow="0" w:firstColumn="1" w:lastColumn="0" w:noHBand="0" w:noVBand="1"/>
      </w:tblPr>
      <w:tblGrid>
        <w:gridCol w:w="8359"/>
        <w:gridCol w:w="992"/>
        <w:gridCol w:w="914"/>
      </w:tblGrid>
      <w:tr w:rsidR="007A55D2" w:rsidRPr="00DD6948" w14:paraId="06BFB4AA" w14:textId="77777777" w:rsidTr="00AF0983">
        <w:tc>
          <w:tcPr>
            <w:tcW w:w="8359" w:type="dxa"/>
            <w:tcBorders>
              <w:top w:val="nil"/>
              <w:left w:val="nil"/>
              <w:bottom w:val="single" w:sz="4" w:space="0" w:color="auto"/>
              <w:right w:val="single" w:sz="4" w:space="0" w:color="auto"/>
            </w:tcBorders>
            <w:vAlign w:val="center"/>
          </w:tcPr>
          <w:p w14:paraId="3F41C31A" w14:textId="77777777" w:rsidR="007A55D2" w:rsidRPr="00DD6948" w:rsidRDefault="007A55D2" w:rsidP="00B11EB2">
            <w:pPr>
              <w:pStyle w:val="GuidePedagogiqueTitre7Rponses"/>
            </w:pPr>
          </w:p>
        </w:tc>
        <w:tc>
          <w:tcPr>
            <w:tcW w:w="992" w:type="dxa"/>
            <w:tcBorders>
              <w:left w:val="single" w:sz="4" w:space="0" w:color="auto"/>
            </w:tcBorders>
            <w:shd w:val="clear" w:color="auto" w:fill="D9D9D9" w:themeFill="background1" w:themeFillShade="D9"/>
            <w:vAlign w:val="center"/>
          </w:tcPr>
          <w:p w14:paraId="58E69C21" w14:textId="77777777" w:rsidR="007A55D2" w:rsidRPr="00DD6948" w:rsidRDefault="007A55D2" w:rsidP="00B11EB2">
            <w:pPr>
              <w:pStyle w:val="GuidePedagogiqueTitre7Rponses"/>
              <w:jc w:val="center"/>
              <w:rPr>
                <w:b/>
                <w:bCs/>
              </w:rPr>
            </w:pPr>
            <w:r w:rsidRPr="00DD6948">
              <w:rPr>
                <w:b/>
                <w:bCs/>
              </w:rPr>
              <w:t>Vrai</w:t>
            </w:r>
          </w:p>
        </w:tc>
        <w:tc>
          <w:tcPr>
            <w:tcW w:w="914" w:type="dxa"/>
            <w:shd w:val="clear" w:color="auto" w:fill="D9D9D9" w:themeFill="background1" w:themeFillShade="D9"/>
            <w:vAlign w:val="center"/>
          </w:tcPr>
          <w:p w14:paraId="2200761B" w14:textId="77777777" w:rsidR="007A55D2" w:rsidRPr="00DD6948" w:rsidRDefault="007A55D2" w:rsidP="00B11EB2">
            <w:pPr>
              <w:pStyle w:val="GuidePedagogiqueTitre7Rponses"/>
              <w:jc w:val="center"/>
              <w:rPr>
                <w:b/>
                <w:bCs/>
              </w:rPr>
            </w:pPr>
            <w:r w:rsidRPr="00DD6948">
              <w:rPr>
                <w:b/>
                <w:bCs/>
              </w:rPr>
              <w:t>Faux</w:t>
            </w:r>
          </w:p>
        </w:tc>
      </w:tr>
      <w:tr w:rsidR="007A55D2" w:rsidRPr="00DD6948" w14:paraId="74B2916B" w14:textId="77777777" w:rsidTr="00AF0983">
        <w:tc>
          <w:tcPr>
            <w:tcW w:w="8359" w:type="dxa"/>
            <w:tcBorders>
              <w:top w:val="single" w:sz="4" w:space="0" w:color="auto"/>
            </w:tcBorders>
            <w:vAlign w:val="center"/>
          </w:tcPr>
          <w:p w14:paraId="123C28A3" w14:textId="77777777" w:rsidR="007A55D2" w:rsidRDefault="007A55D2" w:rsidP="00B11EB2">
            <w:pPr>
              <w:pStyle w:val="GuidePedagogiqueTitre7Rponses"/>
            </w:pPr>
            <w:r w:rsidRPr="00DD6948">
              <w:rPr>
                <w:b/>
                <w:bCs/>
              </w:rPr>
              <w:t>1)</w:t>
            </w:r>
            <w:r w:rsidRPr="00DD6948">
              <w:t xml:space="preserve"> </w:t>
            </w:r>
            <w:r w:rsidR="00D710CA" w:rsidRPr="00D710CA">
              <w:t>Un CDI peut se rompre de manière conventionnelle avec l’employeur</w:t>
            </w:r>
            <w:r w:rsidRPr="00DD6948">
              <w:t>.</w:t>
            </w:r>
          </w:p>
          <w:p w14:paraId="0382A2D9" w14:textId="55E6DDDD" w:rsidR="00347E6C" w:rsidRPr="00347E6C" w:rsidRDefault="00347E6C" w:rsidP="00B11EB2">
            <w:pPr>
              <w:pStyle w:val="GuidePedagogiqueTitre7Rponses"/>
              <w:rPr>
                <w:b/>
                <w:bCs/>
              </w:rPr>
            </w:pPr>
            <w:r w:rsidRPr="00347E6C">
              <w:rPr>
                <w:b/>
                <w:bCs/>
                <w:color w:val="00B0F0"/>
              </w:rPr>
              <w:t>En CDI, il est possible de faire une rupture conventionnelle avec l'accord de l'employeur.</w:t>
            </w:r>
          </w:p>
        </w:tc>
        <w:tc>
          <w:tcPr>
            <w:tcW w:w="992" w:type="dxa"/>
            <w:vAlign w:val="center"/>
          </w:tcPr>
          <w:p w14:paraId="45ADFE14" w14:textId="1756F3E4" w:rsidR="007A55D2" w:rsidRPr="00DD6948" w:rsidRDefault="00347E6C" w:rsidP="00B11EB2">
            <w:pPr>
              <w:pStyle w:val="GuidePedagogiqueTitre7Rponses"/>
              <w:jc w:val="center"/>
              <w:rPr>
                <w:b/>
                <w:bCs/>
                <w:color w:val="00B0F0"/>
              </w:rPr>
            </w:pPr>
            <w:r>
              <w:rPr>
                <w:b/>
                <w:bCs/>
                <w:color w:val="00B0F0"/>
              </w:rPr>
              <w:t>X</w:t>
            </w:r>
          </w:p>
        </w:tc>
        <w:tc>
          <w:tcPr>
            <w:tcW w:w="914" w:type="dxa"/>
            <w:vAlign w:val="center"/>
          </w:tcPr>
          <w:p w14:paraId="3EF9154A" w14:textId="14DA5761" w:rsidR="007A55D2" w:rsidRPr="00DD6948" w:rsidRDefault="007A55D2" w:rsidP="00B11EB2">
            <w:pPr>
              <w:pStyle w:val="GuidePedagogiqueTitre7Rponses"/>
              <w:jc w:val="center"/>
              <w:rPr>
                <w:b/>
                <w:bCs/>
                <w:color w:val="00B0F0"/>
              </w:rPr>
            </w:pPr>
          </w:p>
        </w:tc>
      </w:tr>
      <w:tr w:rsidR="007A55D2" w:rsidRPr="00DD6948" w14:paraId="6C683780" w14:textId="77777777" w:rsidTr="00AF0983">
        <w:tc>
          <w:tcPr>
            <w:tcW w:w="8359" w:type="dxa"/>
            <w:vAlign w:val="center"/>
          </w:tcPr>
          <w:p w14:paraId="6D225E6D" w14:textId="77777777" w:rsidR="007A55D2" w:rsidRDefault="007A55D2" w:rsidP="00B11EB2">
            <w:pPr>
              <w:pStyle w:val="GuidePedagogiqueTitre7Rponses"/>
            </w:pPr>
            <w:r w:rsidRPr="00DD6948">
              <w:rPr>
                <w:b/>
                <w:bCs/>
              </w:rPr>
              <w:t>2)</w:t>
            </w:r>
            <w:r w:rsidRPr="00DD6948">
              <w:t xml:space="preserve"> </w:t>
            </w:r>
            <w:r w:rsidR="000D6465" w:rsidRPr="000D6465">
              <w:t>Un salarié en CDD peut démissionner librement, comme en CDI</w:t>
            </w:r>
            <w:r w:rsidRPr="00DD6948">
              <w:t>.</w:t>
            </w:r>
          </w:p>
          <w:p w14:paraId="0181B866" w14:textId="2BFEA703" w:rsidR="00590371" w:rsidRPr="00590371" w:rsidRDefault="00590371" w:rsidP="00B11EB2">
            <w:pPr>
              <w:pStyle w:val="GuidePedagogiqueTitre7Rponses"/>
              <w:rPr>
                <w:b/>
                <w:bCs/>
              </w:rPr>
            </w:pPr>
            <w:r w:rsidRPr="00590371">
              <w:rPr>
                <w:b/>
                <w:bCs/>
                <w:color w:val="00B0F0"/>
              </w:rPr>
              <w:t>Un salarié en CDD ne peut pas démissionner librement, sauf dans certains cas comme l'obtention d'un CDI ailleurs.</w:t>
            </w:r>
          </w:p>
        </w:tc>
        <w:tc>
          <w:tcPr>
            <w:tcW w:w="992" w:type="dxa"/>
            <w:vAlign w:val="center"/>
          </w:tcPr>
          <w:p w14:paraId="688BE4B6" w14:textId="6359F096" w:rsidR="007A55D2" w:rsidRPr="00DD6948" w:rsidRDefault="007A55D2" w:rsidP="00B11EB2">
            <w:pPr>
              <w:pStyle w:val="GuidePedagogiqueTitre7Rponses"/>
              <w:jc w:val="center"/>
              <w:rPr>
                <w:b/>
                <w:bCs/>
                <w:color w:val="00B0F0"/>
              </w:rPr>
            </w:pPr>
          </w:p>
        </w:tc>
        <w:tc>
          <w:tcPr>
            <w:tcW w:w="914" w:type="dxa"/>
            <w:vAlign w:val="center"/>
          </w:tcPr>
          <w:p w14:paraId="59D21B25" w14:textId="0C6F83CF" w:rsidR="007A55D2" w:rsidRPr="00DD6948" w:rsidRDefault="00590371" w:rsidP="00B11EB2">
            <w:pPr>
              <w:pStyle w:val="GuidePedagogiqueTitre7Rponses"/>
              <w:jc w:val="center"/>
              <w:rPr>
                <w:b/>
                <w:bCs/>
                <w:color w:val="00B0F0"/>
              </w:rPr>
            </w:pPr>
            <w:r>
              <w:rPr>
                <w:b/>
                <w:bCs/>
                <w:color w:val="00B0F0"/>
              </w:rPr>
              <w:t>X</w:t>
            </w:r>
          </w:p>
        </w:tc>
      </w:tr>
      <w:tr w:rsidR="007A55D2" w:rsidRPr="00DD6948" w14:paraId="06BD6C1C" w14:textId="77777777" w:rsidTr="00AF0983">
        <w:tc>
          <w:tcPr>
            <w:tcW w:w="8359" w:type="dxa"/>
            <w:vAlign w:val="center"/>
          </w:tcPr>
          <w:p w14:paraId="53599C5C" w14:textId="77777777" w:rsidR="007A55D2" w:rsidRDefault="007A55D2" w:rsidP="00B11EB2">
            <w:pPr>
              <w:pStyle w:val="GuidePedagogiqueTitre7Rponses"/>
            </w:pPr>
            <w:r w:rsidRPr="00DD6948">
              <w:rPr>
                <w:b/>
                <w:bCs/>
              </w:rPr>
              <w:t>3)</w:t>
            </w:r>
            <w:r w:rsidRPr="00DD6948">
              <w:t xml:space="preserve"> </w:t>
            </w:r>
            <w:r w:rsidR="008C4FB5" w:rsidRPr="008C4FB5">
              <w:t>Une faute grave permet de rompre un CDD avant son terme</w:t>
            </w:r>
            <w:r w:rsidRPr="00DD6948">
              <w:t>.</w:t>
            </w:r>
          </w:p>
          <w:p w14:paraId="75261A44" w14:textId="0CFD8757" w:rsidR="005519EC" w:rsidRPr="005519EC" w:rsidRDefault="005519EC" w:rsidP="00B11EB2">
            <w:pPr>
              <w:pStyle w:val="GuidePedagogiqueTitre7Rponses"/>
              <w:rPr>
                <w:b/>
                <w:bCs/>
              </w:rPr>
            </w:pPr>
            <w:r w:rsidRPr="005519EC">
              <w:rPr>
                <w:b/>
                <w:bCs/>
                <w:color w:val="00B0F0"/>
              </w:rPr>
              <w:t>Une faute grave permet de rompre un CDD avant son terme.</w:t>
            </w:r>
          </w:p>
        </w:tc>
        <w:tc>
          <w:tcPr>
            <w:tcW w:w="992" w:type="dxa"/>
            <w:vAlign w:val="center"/>
          </w:tcPr>
          <w:p w14:paraId="51CA8AC7" w14:textId="77777777" w:rsidR="007A55D2" w:rsidRPr="00DD6948" w:rsidRDefault="007A55D2" w:rsidP="00B11EB2">
            <w:pPr>
              <w:pStyle w:val="GuidePedagogiqueTitre7Rponses"/>
              <w:jc w:val="center"/>
              <w:rPr>
                <w:b/>
                <w:bCs/>
                <w:color w:val="00B0F0"/>
              </w:rPr>
            </w:pPr>
            <w:r w:rsidRPr="00DD6948">
              <w:rPr>
                <w:b/>
                <w:bCs/>
                <w:color w:val="00B0F0"/>
              </w:rPr>
              <w:t>X</w:t>
            </w:r>
          </w:p>
        </w:tc>
        <w:tc>
          <w:tcPr>
            <w:tcW w:w="914" w:type="dxa"/>
            <w:vAlign w:val="center"/>
          </w:tcPr>
          <w:p w14:paraId="623AD9AB" w14:textId="77777777" w:rsidR="007A55D2" w:rsidRPr="00DD6948" w:rsidRDefault="007A55D2" w:rsidP="00B11EB2">
            <w:pPr>
              <w:pStyle w:val="GuidePedagogiqueTitre7Rponses"/>
              <w:jc w:val="center"/>
              <w:rPr>
                <w:b/>
                <w:bCs/>
                <w:color w:val="00B0F0"/>
              </w:rPr>
            </w:pPr>
          </w:p>
        </w:tc>
      </w:tr>
      <w:tr w:rsidR="007A55D2" w:rsidRPr="00DD6948" w14:paraId="47CE0213" w14:textId="77777777" w:rsidTr="00AF0983">
        <w:tc>
          <w:tcPr>
            <w:tcW w:w="8359" w:type="dxa"/>
            <w:vAlign w:val="center"/>
          </w:tcPr>
          <w:p w14:paraId="79316D37" w14:textId="77777777" w:rsidR="007A55D2" w:rsidRDefault="007A55D2" w:rsidP="00B11EB2">
            <w:pPr>
              <w:pStyle w:val="GuidePedagogiqueTitre7Rponses"/>
            </w:pPr>
            <w:r w:rsidRPr="00DD6948">
              <w:rPr>
                <w:b/>
                <w:bCs/>
              </w:rPr>
              <w:t>4)</w:t>
            </w:r>
            <w:r w:rsidRPr="00DD6948">
              <w:t xml:space="preserve"> </w:t>
            </w:r>
            <w:r w:rsidR="00885A24" w:rsidRPr="00885A24">
              <w:t>L’insuffisance professionnelle peut justifier la rupture d’un CDI</w:t>
            </w:r>
            <w:r w:rsidRPr="00DD6948">
              <w:t>.</w:t>
            </w:r>
          </w:p>
          <w:p w14:paraId="2BE932BC" w14:textId="654FA2A9" w:rsidR="005E24C3" w:rsidRPr="005E24C3" w:rsidRDefault="005E24C3" w:rsidP="00B11EB2">
            <w:pPr>
              <w:pStyle w:val="GuidePedagogiqueTitre7Rponses"/>
              <w:rPr>
                <w:b/>
                <w:bCs/>
              </w:rPr>
            </w:pPr>
            <w:r w:rsidRPr="005E24C3">
              <w:rPr>
                <w:b/>
                <w:bCs/>
                <w:color w:val="00B0F0"/>
              </w:rPr>
              <w:t>En CDI, l’insuffisance professionnelle peut être un motif de licenciement.</w:t>
            </w:r>
          </w:p>
        </w:tc>
        <w:tc>
          <w:tcPr>
            <w:tcW w:w="992" w:type="dxa"/>
            <w:vAlign w:val="center"/>
          </w:tcPr>
          <w:p w14:paraId="2C4C117E" w14:textId="56F33845" w:rsidR="007A55D2" w:rsidRPr="00DD6948" w:rsidRDefault="005E24C3" w:rsidP="00B11EB2">
            <w:pPr>
              <w:pStyle w:val="GuidePedagogiqueTitre7Rponses"/>
              <w:jc w:val="center"/>
              <w:rPr>
                <w:b/>
                <w:bCs/>
                <w:color w:val="00B0F0"/>
              </w:rPr>
            </w:pPr>
            <w:r>
              <w:rPr>
                <w:b/>
                <w:bCs/>
                <w:color w:val="00B0F0"/>
              </w:rPr>
              <w:t>X</w:t>
            </w:r>
          </w:p>
        </w:tc>
        <w:tc>
          <w:tcPr>
            <w:tcW w:w="914" w:type="dxa"/>
            <w:vAlign w:val="center"/>
          </w:tcPr>
          <w:p w14:paraId="7D47D547" w14:textId="3B200882" w:rsidR="007A55D2" w:rsidRPr="00DD6948" w:rsidRDefault="007A55D2" w:rsidP="00B11EB2">
            <w:pPr>
              <w:pStyle w:val="GuidePedagogiqueTitre7Rponses"/>
              <w:jc w:val="center"/>
              <w:rPr>
                <w:b/>
                <w:bCs/>
                <w:color w:val="00B0F0"/>
              </w:rPr>
            </w:pPr>
          </w:p>
        </w:tc>
      </w:tr>
      <w:tr w:rsidR="007A55D2" w:rsidRPr="00DD6948" w14:paraId="28682C7E" w14:textId="77777777" w:rsidTr="00AF0983">
        <w:tc>
          <w:tcPr>
            <w:tcW w:w="8359" w:type="dxa"/>
            <w:vAlign w:val="center"/>
          </w:tcPr>
          <w:p w14:paraId="0196023F" w14:textId="77777777" w:rsidR="007A55D2" w:rsidRDefault="007A55D2" w:rsidP="00B11EB2">
            <w:pPr>
              <w:pStyle w:val="GuidePedagogiqueTitre7Rponses"/>
            </w:pPr>
            <w:r w:rsidRPr="00DD6948">
              <w:rPr>
                <w:b/>
                <w:bCs/>
              </w:rPr>
              <w:t>5)</w:t>
            </w:r>
            <w:r w:rsidRPr="00DD6948">
              <w:t xml:space="preserve"> </w:t>
            </w:r>
            <w:r w:rsidR="00573636" w:rsidRPr="00573636">
              <w:t>Si un salarié en CDD trouve un CDI ailleurs, il peut rompre son CDD</w:t>
            </w:r>
            <w:r w:rsidRPr="00DD6948">
              <w:t>.</w:t>
            </w:r>
          </w:p>
          <w:p w14:paraId="4532615A" w14:textId="0A72FFA2" w:rsidR="00FA33F6" w:rsidRPr="00FA33F6" w:rsidRDefault="00FA33F6" w:rsidP="00B11EB2">
            <w:pPr>
              <w:pStyle w:val="GuidePedagogiqueTitre7Rponses"/>
              <w:rPr>
                <w:b/>
                <w:bCs/>
              </w:rPr>
            </w:pPr>
            <w:r w:rsidRPr="00FA33F6">
              <w:rPr>
                <w:b/>
                <w:bCs/>
                <w:color w:val="00B0F0"/>
              </w:rPr>
              <w:t>Si un salarié en CDD obtient un CDI ailleurs, il peut quitter son CDD.</w:t>
            </w:r>
          </w:p>
        </w:tc>
        <w:tc>
          <w:tcPr>
            <w:tcW w:w="992" w:type="dxa"/>
            <w:vAlign w:val="center"/>
          </w:tcPr>
          <w:p w14:paraId="38CD9A5B" w14:textId="77777777" w:rsidR="007A55D2" w:rsidRPr="00DD6948" w:rsidRDefault="007A55D2" w:rsidP="00B11EB2">
            <w:pPr>
              <w:pStyle w:val="GuidePedagogiqueTitre7Rponses"/>
              <w:jc w:val="center"/>
              <w:rPr>
                <w:b/>
                <w:bCs/>
                <w:color w:val="00B0F0"/>
              </w:rPr>
            </w:pPr>
            <w:r w:rsidRPr="00DD6948">
              <w:rPr>
                <w:b/>
                <w:bCs/>
                <w:color w:val="00B0F0"/>
              </w:rPr>
              <w:t>X</w:t>
            </w:r>
          </w:p>
        </w:tc>
        <w:tc>
          <w:tcPr>
            <w:tcW w:w="914" w:type="dxa"/>
            <w:vAlign w:val="center"/>
          </w:tcPr>
          <w:p w14:paraId="42A754AC" w14:textId="77777777" w:rsidR="007A55D2" w:rsidRPr="00DD6948" w:rsidRDefault="007A55D2" w:rsidP="00B11EB2">
            <w:pPr>
              <w:pStyle w:val="GuidePedagogiqueTitre7Rponses"/>
              <w:jc w:val="center"/>
              <w:rPr>
                <w:b/>
                <w:bCs/>
                <w:color w:val="00B0F0"/>
              </w:rPr>
            </w:pPr>
          </w:p>
        </w:tc>
      </w:tr>
      <w:tr w:rsidR="007A55D2" w:rsidRPr="00DD6948" w14:paraId="52530EAE" w14:textId="77777777" w:rsidTr="00AF0983">
        <w:tc>
          <w:tcPr>
            <w:tcW w:w="8359" w:type="dxa"/>
            <w:vAlign w:val="center"/>
          </w:tcPr>
          <w:p w14:paraId="04C5AE8C" w14:textId="77777777" w:rsidR="007A55D2" w:rsidRDefault="007A55D2" w:rsidP="00B11EB2">
            <w:pPr>
              <w:pStyle w:val="GuidePedagogiqueTitre7Rponses"/>
            </w:pPr>
            <w:r w:rsidRPr="00DD6948">
              <w:rPr>
                <w:b/>
                <w:bCs/>
              </w:rPr>
              <w:t>6)</w:t>
            </w:r>
            <w:r w:rsidRPr="00DD6948">
              <w:t xml:space="preserve"> </w:t>
            </w:r>
            <w:r w:rsidR="00A50007" w:rsidRPr="00A50007">
              <w:t>Un employeur peut rompre un CDI pour des raisons économiques</w:t>
            </w:r>
            <w:r w:rsidRPr="00DD6948">
              <w:t>.</w:t>
            </w:r>
          </w:p>
          <w:p w14:paraId="3F7FA7BA" w14:textId="3A1C6F35" w:rsidR="005D1F89" w:rsidRPr="005D1F89" w:rsidRDefault="005D1F89" w:rsidP="00B11EB2">
            <w:pPr>
              <w:pStyle w:val="GuidePedagogiqueTitre7Rponses"/>
              <w:rPr>
                <w:b/>
                <w:bCs/>
              </w:rPr>
            </w:pPr>
            <w:r w:rsidRPr="005D1F89">
              <w:rPr>
                <w:b/>
                <w:bCs/>
                <w:color w:val="00B0F0"/>
              </w:rPr>
              <w:t>Le licenciement économique est un motif possible pour rompre un CDI.</w:t>
            </w:r>
          </w:p>
        </w:tc>
        <w:tc>
          <w:tcPr>
            <w:tcW w:w="992" w:type="dxa"/>
            <w:vAlign w:val="center"/>
          </w:tcPr>
          <w:p w14:paraId="1F526F20" w14:textId="74968C74" w:rsidR="007A55D2" w:rsidRPr="00DD6948" w:rsidRDefault="005D1F89" w:rsidP="00B11EB2">
            <w:pPr>
              <w:pStyle w:val="GuidePedagogiqueTitre7Rponses"/>
              <w:jc w:val="center"/>
              <w:rPr>
                <w:b/>
                <w:bCs/>
                <w:color w:val="00B0F0"/>
              </w:rPr>
            </w:pPr>
            <w:r>
              <w:rPr>
                <w:b/>
                <w:bCs/>
                <w:color w:val="00B0F0"/>
              </w:rPr>
              <w:t>X</w:t>
            </w:r>
          </w:p>
        </w:tc>
        <w:tc>
          <w:tcPr>
            <w:tcW w:w="914" w:type="dxa"/>
            <w:vAlign w:val="center"/>
          </w:tcPr>
          <w:p w14:paraId="387DEF53" w14:textId="6FE30DD5" w:rsidR="007A55D2" w:rsidRPr="00DD6948" w:rsidRDefault="007A55D2" w:rsidP="00B11EB2">
            <w:pPr>
              <w:pStyle w:val="GuidePedagogiqueTitre7Rponses"/>
              <w:jc w:val="center"/>
              <w:rPr>
                <w:b/>
                <w:bCs/>
                <w:color w:val="00B0F0"/>
              </w:rPr>
            </w:pPr>
          </w:p>
        </w:tc>
      </w:tr>
    </w:tbl>
    <w:p w14:paraId="0961811B" w14:textId="33C963A9" w:rsidR="009675A1" w:rsidRPr="00E10670" w:rsidRDefault="00BF77EC" w:rsidP="009675A1">
      <w:pPr>
        <w:pStyle w:val="GuidePedagogiqueTitre5SetesterSeprparerlpreuve"/>
        <w:keepNext w:val="0"/>
        <w:keepLines w:val="0"/>
        <w:shd w:val="clear" w:color="auto" w:fill="C6D9F1" w:themeFill="text2" w:themeFillTint="33"/>
        <w:ind w:left="0" w:firstLine="0"/>
        <w:rPr>
          <w:rFonts w:eastAsiaTheme="majorEastAsia"/>
        </w:rPr>
      </w:pPr>
      <w:r>
        <w:rPr>
          <w:rFonts w:eastAsiaTheme="majorEastAsia"/>
        </w:rPr>
        <w:lastRenderedPageBreak/>
        <w:t>Questions</w:t>
      </w:r>
      <w:r w:rsidR="009675A1">
        <w:rPr>
          <w:rFonts w:eastAsiaTheme="majorEastAsia"/>
        </w:rPr>
        <w:t xml:space="preserve"> complémentaire</w:t>
      </w:r>
      <w:r>
        <w:rPr>
          <w:rFonts w:eastAsiaTheme="majorEastAsia"/>
        </w:rPr>
        <w:t>s</w:t>
      </w:r>
    </w:p>
    <w:tbl>
      <w:tblPr>
        <w:tblStyle w:val="Grilledutableau"/>
        <w:tblW w:w="10265" w:type="dxa"/>
        <w:tblLook w:val="04A0" w:firstRow="1" w:lastRow="0" w:firstColumn="1" w:lastColumn="0" w:noHBand="0" w:noVBand="1"/>
      </w:tblPr>
      <w:tblGrid>
        <w:gridCol w:w="8359"/>
        <w:gridCol w:w="992"/>
        <w:gridCol w:w="914"/>
      </w:tblGrid>
      <w:tr w:rsidR="009675A1" w:rsidRPr="00DD6948" w14:paraId="549D75BC" w14:textId="77777777" w:rsidTr="00AF0983">
        <w:tc>
          <w:tcPr>
            <w:tcW w:w="8359" w:type="dxa"/>
            <w:tcBorders>
              <w:top w:val="nil"/>
              <w:left w:val="nil"/>
              <w:bottom w:val="single" w:sz="4" w:space="0" w:color="auto"/>
              <w:right w:val="single" w:sz="4" w:space="0" w:color="auto"/>
            </w:tcBorders>
            <w:vAlign w:val="center"/>
          </w:tcPr>
          <w:p w14:paraId="0E99D11D" w14:textId="77777777" w:rsidR="009675A1" w:rsidRPr="00DD6948" w:rsidRDefault="009675A1" w:rsidP="00B11EB2">
            <w:pPr>
              <w:pStyle w:val="GuidePedagogiqueTitre7Rponses"/>
            </w:pPr>
          </w:p>
        </w:tc>
        <w:tc>
          <w:tcPr>
            <w:tcW w:w="992" w:type="dxa"/>
            <w:tcBorders>
              <w:left w:val="single" w:sz="4" w:space="0" w:color="auto"/>
            </w:tcBorders>
            <w:shd w:val="clear" w:color="auto" w:fill="D9D9D9" w:themeFill="background1" w:themeFillShade="D9"/>
            <w:vAlign w:val="center"/>
          </w:tcPr>
          <w:p w14:paraId="3DF80500" w14:textId="77777777" w:rsidR="009675A1" w:rsidRPr="00DD6948" w:rsidRDefault="009675A1" w:rsidP="00B11EB2">
            <w:pPr>
              <w:pStyle w:val="GuidePedagogiqueTitre7Rponses"/>
              <w:jc w:val="center"/>
              <w:rPr>
                <w:b/>
                <w:bCs/>
              </w:rPr>
            </w:pPr>
            <w:r w:rsidRPr="00DD6948">
              <w:rPr>
                <w:b/>
                <w:bCs/>
              </w:rPr>
              <w:t>Vrai</w:t>
            </w:r>
          </w:p>
        </w:tc>
        <w:tc>
          <w:tcPr>
            <w:tcW w:w="914" w:type="dxa"/>
            <w:shd w:val="clear" w:color="auto" w:fill="D9D9D9" w:themeFill="background1" w:themeFillShade="D9"/>
            <w:vAlign w:val="center"/>
          </w:tcPr>
          <w:p w14:paraId="6EE4A511" w14:textId="77777777" w:rsidR="009675A1" w:rsidRPr="00DD6948" w:rsidRDefault="009675A1" w:rsidP="00B11EB2">
            <w:pPr>
              <w:pStyle w:val="GuidePedagogiqueTitre7Rponses"/>
              <w:jc w:val="center"/>
              <w:rPr>
                <w:b/>
                <w:bCs/>
              </w:rPr>
            </w:pPr>
            <w:r w:rsidRPr="00DD6948">
              <w:rPr>
                <w:b/>
                <w:bCs/>
              </w:rPr>
              <w:t>Faux</w:t>
            </w:r>
          </w:p>
        </w:tc>
      </w:tr>
      <w:tr w:rsidR="009675A1" w:rsidRPr="00DD6948" w14:paraId="620C72B7" w14:textId="77777777" w:rsidTr="00AF0983">
        <w:tc>
          <w:tcPr>
            <w:tcW w:w="8359" w:type="dxa"/>
            <w:tcBorders>
              <w:top w:val="single" w:sz="4" w:space="0" w:color="auto"/>
            </w:tcBorders>
            <w:vAlign w:val="center"/>
          </w:tcPr>
          <w:p w14:paraId="37BA912D" w14:textId="0CF112C1" w:rsidR="009675A1" w:rsidRDefault="00BF77EC" w:rsidP="00B11EB2">
            <w:pPr>
              <w:pStyle w:val="GuidePedagogiqueTitre7Rponses"/>
            </w:pPr>
            <w:r>
              <w:rPr>
                <w:b/>
                <w:bCs/>
              </w:rPr>
              <w:t>7</w:t>
            </w:r>
            <w:r w:rsidR="009675A1" w:rsidRPr="00DD6948">
              <w:rPr>
                <w:b/>
                <w:bCs/>
              </w:rPr>
              <w:t>)</w:t>
            </w:r>
            <w:r w:rsidR="009675A1" w:rsidRPr="00DD6948">
              <w:t xml:space="preserve"> </w:t>
            </w:r>
            <w:r w:rsidR="00C74A1F" w:rsidRPr="00C74A1F">
              <w:t>Un employeur peut rompre un CDD pour réorganisation de l’entreprise</w:t>
            </w:r>
            <w:r w:rsidR="009675A1" w:rsidRPr="00DD6948">
              <w:t>.</w:t>
            </w:r>
          </w:p>
          <w:p w14:paraId="0B604A10" w14:textId="521C8CB3" w:rsidR="009675A1" w:rsidRPr="00347E6C" w:rsidRDefault="00EC556A" w:rsidP="00B11EB2">
            <w:pPr>
              <w:pStyle w:val="GuidePedagogiqueTitre7Rponses"/>
              <w:rPr>
                <w:b/>
                <w:bCs/>
              </w:rPr>
            </w:pPr>
            <w:r w:rsidRPr="00EC556A">
              <w:rPr>
                <w:b/>
                <w:bCs/>
                <w:color w:val="00B0F0"/>
              </w:rPr>
              <w:t>Un CDD ne peut pas être rompu pour une réorganisation</w:t>
            </w:r>
            <w:r w:rsidR="009675A1" w:rsidRPr="00347E6C">
              <w:rPr>
                <w:b/>
                <w:bCs/>
                <w:color w:val="00B0F0"/>
              </w:rPr>
              <w:t>.</w:t>
            </w:r>
          </w:p>
        </w:tc>
        <w:tc>
          <w:tcPr>
            <w:tcW w:w="992" w:type="dxa"/>
            <w:vAlign w:val="center"/>
          </w:tcPr>
          <w:p w14:paraId="0805EBB5" w14:textId="14B0C6C4" w:rsidR="009675A1" w:rsidRPr="00DD6948" w:rsidRDefault="009675A1" w:rsidP="00B11EB2">
            <w:pPr>
              <w:pStyle w:val="GuidePedagogiqueTitre7Rponses"/>
              <w:jc w:val="center"/>
              <w:rPr>
                <w:b/>
                <w:bCs/>
                <w:color w:val="00B0F0"/>
              </w:rPr>
            </w:pPr>
          </w:p>
        </w:tc>
        <w:tc>
          <w:tcPr>
            <w:tcW w:w="914" w:type="dxa"/>
            <w:vAlign w:val="center"/>
          </w:tcPr>
          <w:p w14:paraId="66303274" w14:textId="5CC6174E" w:rsidR="009675A1" w:rsidRPr="00DD6948" w:rsidRDefault="00EC556A" w:rsidP="00B11EB2">
            <w:pPr>
              <w:pStyle w:val="GuidePedagogiqueTitre7Rponses"/>
              <w:jc w:val="center"/>
              <w:rPr>
                <w:b/>
                <w:bCs/>
                <w:color w:val="00B0F0"/>
              </w:rPr>
            </w:pPr>
            <w:r>
              <w:rPr>
                <w:b/>
                <w:bCs/>
                <w:color w:val="00B0F0"/>
              </w:rPr>
              <w:t>X</w:t>
            </w:r>
          </w:p>
        </w:tc>
      </w:tr>
      <w:tr w:rsidR="009675A1" w:rsidRPr="00DD6948" w14:paraId="5D3D208B" w14:textId="77777777" w:rsidTr="00AF0983">
        <w:tc>
          <w:tcPr>
            <w:tcW w:w="8359" w:type="dxa"/>
            <w:vAlign w:val="center"/>
          </w:tcPr>
          <w:p w14:paraId="1299C9E0" w14:textId="0F3FA782" w:rsidR="009675A1" w:rsidRDefault="00BF77EC" w:rsidP="00B11EB2">
            <w:pPr>
              <w:pStyle w:val="GuidePedagogiqueTitre7Rponses"/>
            </w:pPr>
            <w:r>
              <w:rPr>
                <w:b/>
                <w:bCs/>
              </w:rPr>
              <w:t>8</w:t>
            </w:r>
            <w:r w:rsidR="009675A1" w:rsidRPr="00DD6948">
              <w:rPr>
                <w:b/>
                <w:bCs/>
              </w:rPr>
              <w:t>)</w:t>
            </w:r>
            <w:r w:rsidR="009675A1" w:rsidRPr="00DD6948">
              <w:t xml:space="preserve"> </w:t>
            </w:r>
            <w:r w:rsidR="00025660" w:rsidRPr="00025660">
              <w:t>La fin d’un CDD est automatique à la date prévue dans le contrat</w:t>
            </w:r>
            <w:r w:rsidR="009675A1" w:rsidRPr="00DD6948">
              <w:t>.</w:t>
            </w:r>
          </w:p>
          <w:p w14:paraId="30E23F5D" w14:textId="615EE7A7" w:rsidR="009675A1" w:rsidRPr="00590371" w:rsidRDefault="00A65034" w:rsidP="00B11EB2">
            <w:pPr>
              <w:pStyle w:val="GuidePedagogiqueTitre7Rponses"/>
              <w:rPr>
                <w:b/>
                <w:bCs/>
              </w:rPr>
            </w:pPr>
            <w:r w:rsidRPr="00A65034">
              <w:rPr>
                <w:b/>
                <w:bCs/>
                <w:color w:val="00B0F0"/>
              </w:rPr>
              <w:t>Le CDD prend fin automatiquement à l’échéance prévue dans le contrat</w:t>
            </w:r>
            <w:r w:rsidR="009675A1" w:rsidRPr="00590371">
              <w:rPr>
                <w:b/>
                <w:bCs/>
                <w:color w:val="00B0F0"/>
              </w:rPr>
              <w:t>.</w:t>
            </w:r>
          </w:p>
        </w:tc>
        <w:tc>
          <w:tcPr>
            <w:tcW w:w="992" w:type="dxa"/>
            <w:vAlign w:val="center"/>
          </w:tcPr>
          <w:p w14:paraId="72A593F8" w14:textId="1F38E73A" w:rsidR="009675A1" w:rsidRPr="00DD6948" w:rsidRDefault="00A65034" w:rsidP="00B11EB2">
            <w:pPr>
              <w:pStyle w:val="GuidePedagogiqueTitre7Rponses"/>
              <w:jc w:val="center"/>
              <w:rPr>
                <w:b/>
                <w:bCs/>
                <w:color w:val="00B0F0"/>
              </w:rPr>
            </w:pPr>
            <w:r>
              <w:rPr>
                <w:b/>
                <w:bCs/>
                <w:color w:val="00B0F0"/>
              </w:rPr>
              <w:t>X</w:t>
            </w:r>
          </w:p>
        </w:tc>
        <w:tc>
          <w:tcPr>
            <w:tcW w:w="914" w:type="dxa"/>
            <w:vAlign w:val="center"/>
          </w:tcPr>
          <w:p w14:paraId="552A9258" w14:textId="24CE73B0" w:rsidR="009675A1" w:rsidRPr="00DD6948" w:rsidRDefault="009675A1" w:rsidP="00B11EB2">
            <w:pPr>
              <w:pStyle w:val="GuidePedagogiqueTitre7Rponses"/>
              <w:jc w:val="center"/>
              <w:rPr>
                <w:b/>
                <w:bCs/>
                <w:color w:val="00B0F0"/>
              </w:rPr>
            </w:pPr>
          </w:p>
        </w:tc>
      </w:tr>
      <w:tr w:rsidR="009675A1" w:rsidRPr="00DD6948" w14:paraId="230DBDBD" w14:textId="77777777" w:rsidTr="00AF0983">
        <w:tc>
          <w:tcPr>
            <w:tcW w:w="8359" w:type="dxa"/>
            <w:vAlign w:val="center"/>
          </w:tcPr>
          <w:p w14:paraId="0D1667E4" w14:textId="5594C6C1" w:rsidR="009675A1" w:rsidRDefault="00BF77EC" w:rsidP="00B11EB2">
            <w:pPr>
              <w:pStyle w:val="GuidePedagogiqueTitre7Rponses"/>
            </w:pPr>
            <w:r>
              <w:rPr>
                <w:b/>
                <w:bCs/>
              </w:rPr>
              <w:t>9</w:t>
            </w:r>
            <w:r w:rsidR="009675A1" w:rsidRPr="00DD6948">
              <w:rPr>
                <w:b/>
                <w:bCs/>
              </w:rPr>
              <w:t>)</w:t>
            </w:r>
            <w:r w:rsidR="009675A1" w:rsidRPr="00DD6948">
              <w:t xml:space="preserve"> </w:t>
            </w:r>
            <w:r w:rsidR="005A5F70" w:rsidRPr="005A5F70">
              <w:t>La mise à la retraite est possible pour un salarié en CDD</w:t>
            </w:r>
            <w:r w:rsidR="009675A1" w:rsidRPr="00DD6948">
              <w:t>.</w:t>
            </w:r>
          </w:p>
          <w:p w14:paraId="2F9C3ED1" w14:textId="795CF579" w:rsidR="009675A1" w:rsidRPr="005519EC" w:rsidRDefault="00BF2CD5" w:rsidP="00B11EB2">
            <w:pPr>
              <w:pStyle w:val="GuidePedagogiqueTitre7Rponses"/>
              <w:rPr>
                <w:b/>
                <w:bCs/>
              </w:rPr>
            </w:pPr>
            <w:r w:rsidRPr="00BF2CD5">
              <w:rPr>
                <w:b/>
                <w:bCs/>
                <w:color w:val="00B0F0"/>
              </w:rPr>
              <w:t>La mise à la retraite n’est pas prévue pour un CDD</w:t>
            </w:r>
            <w:r w:rsidR="009675A1" w:rsidRPr="005519EC">
              <w:rPr>
                <w:b/>
                <w:bCs/>
                <w:color w:val="00B0F0"/>
              </w:rPr>
              <w:t>.</w:t>
            </w:r>
          </w:p>
        </w:tc>
        <w:tc>
          <w:tcPr>
            <w:tcW w:w="992" w:type="dxa"/>
            <w:vAlign w:val="center"/>
          </w:tcPr>
          <w:p w14:paraId="1822991E" w14:textId="5C694D00" w:rsidR="009675A1" w:rsidRPr="00DD6948" w:rsidRDefault="009675A1" w:rsidP="00B11EB2">
            <w:pPr>
              <w:pStyle w:val="GuidePedagogiqueTitre7Rponses"/>
              <w:jc w:val="center"/>
              <w:rPr>
                <w:b/>
                <w:bCs/>
                <w:color w:val="00B0F0"/>
              </w:rPr>
            </w:pPr>
          </w:p>
        </w:tc>
        <w:tc>
          <w:tcPr>
            <w:tcW w:w="914" w:type="dxa"/>
            <w:vAlign w:val="center"/>
          </w:tcPr>
          <w:p w14:paraId="0258C86D" w14:textId="4EBBF1C9" w:rsidR="009675A1" w:rsidRPr="00DD6948" w:rsidRDefault="00BF2CD5" w:rsidP="00B11EB2">
            <w:pPr>
              <w:pStyle w:val="GuidePedagogiqueTitre7Rponses"/>
              <w:jc w:val="center"/>
              <w:rPr>
                <w:b/>
                <w:bCs/>
                <w:color w:val="00B0F0"/>
              </w:rPr>
            </w:pPr>
            <w:r>
              <w:rPr>
                <w:b/>
                <w:bCs/>
                <w:color w:val="00B0F0"/>
              </w:rPr>
              <w:t>X</w:t>
            </w:r>
          </w:p>
        </w:tc>
      </w:tr>
      <w:tr w:rsidR="009675A1" w:rsidRPr="00DD6948" w14:paraId="4D033108" w14:textId="77777777" w:rsidTr="00AF0983">
        <w:tc>
          <w:tcPr>
            <w:tcW w:w="8359" w:type="dxa"/>
            <w:vAlign w:val="center"/>
          </w:tcPr>
          <w:p w14:paraId="6134C1B8" w14:textId="2B53A9CE" w:rsidR="009675A1" w:rsidRDefault="00BF77EC" w:rsidP="00B11EB2">
            <w:pPr>
              <w:pStyle w:val="GuidePedagogiqueTitre7Rponses"/>
            </w:pPr>
            <w:r>
              <w:rPr>
                <w:b/>
                <w:bCs/>
              </w:rPr>
              <w:t>10</w:t>
            </w:r>
            <w:r w:rsidR="009675A1" w:rsidRPr="00DD6948">
              <w:rPr>
                <w:b/>
                <w:bCs/>
              </w:rPr>
              <w:t>)</w:t>
            </w:r>
            <w:r w:rsidR="009675A1" w:rsidRPr="00DD6948">
              <w:t xml:space="preserve"> </w:t>
            </w:r>
            <w:r w:rsidR="007A7F12" w:rsidRPr="007A7F12">
              <w:t>La rupture conventionnelle est possible pour les CDI et les CDD</w:t>
            </w:r>
            <w:r w:rsidR="009675A1" w:rsidRPr="00DD6948">
              <w:t>.</w:t>
            </w:r>
          </w:p>
          <w:p w14:paraId="3FF89A51" w14:textId="458B46B0" w:rsidR="009675A1" w:rsidRPr="005E24C3" w:rsidRDefault="00914BCF" w:rsidP="00B11EB2">
            <w:pPr>
              <w:pStyle w:val="GuidePedagogiqueTitre7Rponses"/>
              <w:rPr>
                <w:b/>
                <w:bCs/>
              </w:rPr>
            </w:pPr>
            <w:r w:rsidRPr="00914BCF">
              <w:rPr>
                <w:b/>
                <w:bCs/>
                <w:color w:val="00B0F0"/>
              </w:rPr>
              <w:t>La rupture conventionnelle est réservée aux CDI</w:t>
            </w:r>
            <w:r w:rsidR="009675A1" w:rsidRPr="005E24C3">
              <w:rPr>
                <w:b/>
                <w:bCs/>
                <w:color w:val="00B0F0"/>
              </w:rPr>
              <w:t>.</w:t>
            </w:r>
          </w:p>
        </w:tc>
        <w:tc>
          <w:tcPr>
            <w:tcW w:w="992" w:type="dxa"/>
            <w:vAlign w:val="center"/>
          </w:tcPr>
          <w:p w14:paraId="3F44F389" w14:textId="730CC4BE" w:rsidR="009675A1" w:rsidRPr="00DD6948" w:rsidRDefault="009675A1" w:rsidP="00B11EB2">
            <w:pPr>
              <w:pStyle w:val="GuidePedagogiqueTitre7Rponses"/>
              <w:jc w:val="center"/>
              <w:rPr>
                <w:b/>
                <w:bCs/>
                <w:color w:val="00B0F0"/>
              </w:rPr>
            </w:pPr>
          </w:p>
        </w:tc>
        <w:tc>
          <w:tcPr>
            <w:tcW w:w="914" w:type="dxa"/>
            <w:vAlign w:val="center"/>
          </w:tcPr>
          <w:p w14:paraId="533FAE01" w14:textId="4BE4B505" w:rsidR="009675A1" w:rsidRPr="00DD6948" w:rsidRDefault="00B97258" w:rsidP="00B11EB2">
            <w:pPr>
              <w:pStyle w:val="GuidePedagogiqueTitre7Rponses"/>
              <w:jc w:val="center"/>
              <w:rPr>
                <w:b/>
                <w:bCs/>
                <w:color w:val="00B0F0"/>
              </w:rPr>
            </w:pPr>
            <w:r>
              <w:rPr>
                <w:b/>
                <w:bCs/>
                <w:color w:val="00B0F0"/>
              </w:rPr>
              <w:t>X</w:t>
            </w:r>
          </w:p>
        </w:tc>
      </w:tr>
    </w:tbl>
    <w:p w14:paraId="6552FA9F" w14:textId="77777777" w:rsidR="00CB7CF3" w:rsidRPr="005F5E60" w:rsidRDefault="00CB7CF3" w:rsidP="00CB7CF3">
      <w:pPr>
        <w:pStyle w:val="GuidePedagogiqueTitre5SetesterSeprparerlpreuve"/>
        <w:jc w:val="both"/>
        <w:rPr>
          <w:rFonts w:eastAsiaTheme="minorHAnsi"/>
        </w:rPr>
      </w:pPr>
      <w:r>
        <w:t>SE PRÉPARER À L’ÉPREUVE E8</w:t>
      </w:r>
    </w:p>
    <w:p w14:paraId="3B65A118" w14:textId="1DE15F60" w:rsidR="00CB7CF3" w:rsidRDefault="00CB7CF3" w:rsidP="00CB7CF3">
      <w:pPr>
        <w:pStyle w:val="GuidePedagogiqueTitre6Consignes"/>
        <w:keepNext w:val="0"/>
      </w:pPr>
      <w:r w:rsidRPr="00F2771E">
        <w:t xml:space="preserve">• </w:t>
      </w:r>
      <w:r w:rsidR="00B97258">
        <w:t xml:space="preserve">Choisissez le type de contrat à prévoir pour chaque </w:t>
      </w:r>
      <w:r w:rsidR="00B14519">
        <w:t>type de poste disponible puis dites si le li</w:t>
      </w:r>
      <w:r w:rsidR="00223D80">
        <w:t>cenciement de l’assistant logistique est possible</w:t>
      </w:r>
      <w:r>
        <w:t>.</w:t>
      </w:r>
    </w:p>
    <w:p w14:paraId="44E1EECF" w14:textId="4747949B" w:rsidR="00CB7CF3" w:rsidRPr="00E84273" w:rsidRDefault="00223D80" w:rsidP="00CB7CF3">
      <w:pPr>
        <w:pStyle w:val="GuidePedagogiqueTitre7Rponses"/>
        <w:rPr>
          <w:b/>
          <w:bCs/>
        </w:rPr>
      </w:pPr>
      <w:r>
        <w:rPr>
          <w:b/>
          <w:bCs/>
        </w:rPr>
        <w:t xml:space="preserve">1. </w:t>
      </w:r>
      <w:r w:rsidR="001238C3" w:rsidRPr="001238C3">
        <w:rPr>
          <w:b/>
          <w:bCs/>
        </w:rPr>
        <w:t>Type de contrat à choisir</w:t>
      </w:r>
    </w:p>
    <w:tbl>
      <w:tblPr>
        <w:tblStyle w:val="Grilledutableau"/>
        <w:tblW w:w="10277" w:type="dxa"/>
        <w:jc w:val="center"/>
        <w:tblLook w:val="04A0" w:firstRow="1" w:lastRow="0" w:firstColumn="1" w:lastColumn="0" w:noHBand="0" w:noVBand="1"/>
      </w:tblPr>
      <w:tblGrid>
        <w:gridCol w:w="1624"/>
        <w:gridCol w:w="2304"/>
        <w:gridCol w:w="6349"/>
      </w:tblGrid>
      <w:tr w:rsidR="00B67F2D" w:rsidRPr="00B67F2D" w14:paraId="7A7A07A7" w14:textId="77777777" w:rsidTr="000C13E4">
        <w:trPr>
          <w:trHeight w:val="234"/>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07F953BC" w14:textId="77777777" w:rsidR="00B67F2D" w:rsidRPr="00B67F2D" w:rsidRDefault="00B67F2D" w:rsidP="00B67F2D">
            <w:pPr>
              <w:pStyle w:val="GuidePedagogiqueTitre7Rponses"/>
              <w:jc w:val="center"/>
              <w:rPr>
                <w:b/>
                <w:bCs/>
              </w:rPr>
            </w:pPr>
            <w:r w:rsidRPr="00B67F2D">
              <w:rPr>
                <w:b/>
                <w:bCs/>
              </w:rPr>
              <w:t>Poste</w:t>
            </w:r>
          </w:p>
        </w:tc>
        <w:tc>
          <w:tcPr>
            <w:tcW w:w="2304" w:type="dxa"/>
            <w:tcBorders>
              <w:top w:val="single" w:sz="4" w:space="0" w:color="auto"/>
              <w:left w:val="single" w:sz="4" w:space="0" w:color="auto"/>
              <w:bottom w:val="single" w:sz="4" w:space="0" w:color="auto"/>
              <w:right w:val="single" w:sz="4" w:space="0" w:color="auto"/>
            </w:tcBorders>
            <w:vAlign w:val="center"/>
            <w:hideMark/>
          </w:tcPr>
          <w:p w14:paraId="030E0F78" w14:textId="77777777" w:rsidR="00B67F2D" w:rsidRPr="00B67F2D" w:rsidRDefault="00B67F2D" w:rsidP="00B67F2D">
            <w:pPr>
              <w:pStyle w:val="GuidePedagogiqueTitre7Rponses"/>
              <w:jc w:val="center"/>
              <w:rPr>
                <w:b/>
                <w:bCs/>
              </w:rPr>
            </w:pPr>
            <w:r w:rsidRPr="00B67F2D">
              <w:rPr>
                <w:b/>
                <w:bCs/>
              </w:rPr>
              <w:t>Contrat</w:t>
            </w:r>
          </w:p>
        </w:tc>
        <w:tc>
          <w:tcPr>
            <w:tcW w:w="6349" w:type="dxa"/>
            <w:tcBorders>
              <w:top w:val="single" w:sz="4" w:space="0" w:color="auto"/>
              <w:left w:val="single" w:sz="4" w:space="0" w:color="auto"/>
              <w:bottom w:val="single" w:sz="4" w:space="0" w:color="auto"/>
              <w:right w:val="single" w:sz="4" w:space="0" w:color="auto"/>
            </w:tcBorders>
            <w:vAlign w:val="center"/>
            <w:hideMark/>
          </w:tcPr>
          <w:p w14:paraId="4D741C99" w14:textId="77777777" w:rsidR="00B67F2D" w:rsidRPr="00B67F2D" w:rsidRDefault="00B67F2D" w:rsidP="00B67F2D">
            <w:pPr>
              <w:pStyle w:val="GuidePedagogiqueTitre7Rponses"/>
              <w:jc w:val="center"/>
              <w:rPr>
                <w:b/>
                <w:bCs/>
              </w:rPr>
            </w:pPr>
            <w:r w:rsidRPr="00B67F2D">
              <w:rPr>
                <w:b/>
                <w:bCs/>
              </w:rPr>
              <w:t>Justification</w:t>
            </w:r>
          </w:p>
        </w:tc>
      </w:tr>
      <w:tr w:rsidR="00B67F2D" w:rsidRPr="00B67F2D" w14:paraId="52C23BA3" w14:textId="77777777" w:rsidTr="000C13E4">
        <w:trPr>
          <w:trHeight w:val="479"/>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36847BFE" w14:textId="77777777" w:rsidR="00B67F2D" w:rsidRPr="00B67F2D" w:rsidRDefault="00B67F2D" w:rsidP="00B67F2D">
            <w:pPr>
              <w:pStyle w:val="GuidePedagogiqueTitre7Rponses"/>
            </w:pPr>
            <w:r w:rsidRPr="00B67F2D">
              <w:t>Chargé de clientèle</w:t>
            </w:r>
          </w:p>
        </w:tc>
        <w:tc>
          <w:tcPr>
            <w:tcW w:w="2304" w:type="dxa"/>
            <w:tcBorders>
              <w:top w:val="single" w:sz="4" w:space="0" w:color="auto"/>
              <w:left w:val="single" w:sz="4" w:space="0" w:color="auto"/>
              <w:bottom w:val="single" w:sz="4" w:space="0" w:color="auto"/>
              <w:right w:val="single" w:sz="4" w:space="0" w:color="auto"/>
            </w:tcBorders>
            <w:vAlign w:val="center"/>
            <w:hideMark/>
          </w:tcPr>
          <w:p w14:paraId="13958F86" w14:textId="77777777" w:rsidR="00B67F2D" w:rsidRPr="00B67F2D" w:rsidRDefault="00B67F2D" w:rsidP="000C13E4">
            <w:pPr>
              <w:pStyle w:val="GuidePedagogiqueTitre7Rponses"/>
              <w:jc w:val="center"/>
              <w:rPr>
                <w:color w:val="00B0F0"/>
              </w:rPr>
            </w:pPr>
            <w:r w:rsidRPr="00B67F2D">
              <w:rPr>
                <w:color w:val="00B0F0"/>
              </w:rPr>
              <w:t>CDI</w:t>
            </w:r>
          </w:p>
        </w:tc>
        <w:tc>
          <w:tcPr>
            <w:tcW w:w="6349" w:type="dxa"/>
            <w:tcBorders>
              <w:top w:val="single" w:sz="4" w:space="0" w:color="auto"/>
              <w:left w:val="single" w:sz="4" w:space="0" w:color="auto"/>
              <w:bottom w:val="single" w:sz="4" w:space="0" w:color="auto"/>
              <w:right w:val="single" w:sz="4" w:space="0" w:color="auto"/>
            </w:tcBorders>
            <w:vAlign w:val="center"/>
            <w:hideMark/>
          </w:tcPr>
          <w:p w14:paraId="6BAFCFC2" w14:textId="77777777" w:rsidR="00B67F2D" w:rsidRPr="00B67F2D" w:rsidRDefault="00B67F2D" w:rsidP="00B67F2D">
            <w:pPr>
              <w:pStyle w:val="GuidePedagogiqueTitre7Rponses"/>
              <w:rPr>
                <w:color w:val="00B0F0"/>
              </w:rPr>
            </w:pPr>
            <w:r w:rsidRPr="00B67F2D">
              <w:rPr>
                <w:color w:val="00B0F0"/>
              </w:rPr>
              <w:t>Ce poste est destiné à un recrutement de longue durée et constitue un emploi permanent pour l'entreprise.</w:t>
            </w:r>
          </w:p>
        </w:tc>
      </w:tr>
      <w:tr w:rsidR="00B67F2D" w:rsidRPr="00B67F2D" w14:paraId="42D3D3F9" w14:textId="77777777" w:rsidTr="000C13E4">
        <w:trPr>
          <w:trHeight w:val="724"/>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0076C74B" w14:textId="77777777" w:rsidR="00B67F2D" w:rsidRPr="00B67F2D" w:rsidRDefault="00B67F2D" w:rsidP="00B67F2D">
            <w:pPr>
              <w:pStyle w:val="GuidePedagogiqueTitre7Rponses"/>
            </w:pPr>
            <w:r w:rsidRPr="00B67F2D">
              <w:t>Assistant logistique</w:t>
            </w:r>
          </w:p>
        </w:tc>
        <w:tc>
          <w:tcPr>
            <w:tcW w:w="2304" w:type="dxa"/>
            <w:tcBorders>
              <w:top w:val="single" w:sz="4" w:space="0" w:color="auto"/>
              <w:left w:val="single" w:sz="4" w:space="0" w:color="auto"/>
              <w:bottom w:val="single" w:sz="4" w:space="0" w:color="auto"/>
              <w:right w:val="single" w:sz="4" w:space="0" w:color="auto"/>
            </w:tcBorders>
            <w:vAlign w:val="center"/>
            <w:hideMark/>
          </w:tcPr>
          <w:p w14:paraId="67C82B03" w14:textId="77777777" w:rsidR="00B67F2D" w:rsidRPr="00B67F2D" w:rsidRDefault="00B67F2D" w:rsidP="000C13E4">
            <w:pPr>
              <w:pStyle w:val="GuidePedagogiqueTitre7Rponses"/>
              <w:jc w:val="center"/>
              <w:rPr>
                <w:color w:val="00B0F0"/>
              </w:rPr>
            </w:pPr>
            <w:r w:rsidRPr="00B67F2D">
              <w:rPr>
                <w:color w:val="00B0F0"/>
              </w:rPr>
              <w:t>CDD</w:t>
            </w:r>
          </w:p>
        </w:tc>
        <w:tc>
          <w:tcPr>
            <w:tcW w:w="6349" w:type="dxa"/>
            <w:tcBorders>
              <w:top w:val="single" w:sz="4" w:space="0" w:color="auto"/>
              <w:left w:val="single" w:sz="4" w:space="0" w:color="auto"/>
              <w:bottom w:val="single" w:sz="4" w:space="0" w:color="auto"/>
              <w:right w:val="single" w:sz="4" w:space="0" w:color="auto"/>
            </w:tcBorders>
            <w:vAlign w:val="center"/>
            <w:hideMark/>
          </w:tcPr>
          <w:p w14:paraId="0526F6B9" w14:textId="77777777" w:rsidR="00B67F2D" w:rsidRPr="00B67F2D" w:rsidRDefault="00B67F2D" w:rsidP="00B67F2D">
            <w:pPr>
              <w:pStyle w:val="GuidePedagogiqueTitre7Rponses"/>
              <w:rPr>
                <w:color w:val="00B0F0"/>
              </w:rPr>
            </w:pPr>
            <w:r w:rsidRPr="00B67F2D">
              <w:rPr>
                <w:color w:val="00B0F0"/>
              </w:rPr>
              <w:t>En raison de l’augmentation temporaire de l’activité, l’entreprise a un besoin de renfort pour une durée déterminée.</w:t>
            </w:r>
          </w:p>
        </w:tc>
      </w:tr>
      <w:tr w:rsidR="00B67F2D" w:rsidRPr="00B67F2D" w14:paraId="31118253" w14:textId="77777777" w:rsidTr="000C13E4">
        <w:trPr>
          <w:trHeight w:val="724"/>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5377DD35" w14:textId="77777777" w:rsidR="00B67F2D" w:rsidRPr="00B67F2D" w:rsidRDefault="00B67F2D" w:rsidP="00B67F2D">
            <w:pPr>
              <w:pStyle w:val="GuidePedagogiqueTitre7Rponses"/>
            </w:pPr>
            <w:r w:rsidRPr="00B67F2D">
              <w:t>Technicien en maintenance</w:t>
            </w:r>
          </w:p>
        </w:tc>
        <w:tc>
          <w:tcPr>
            <w:tcW w:w="2304" w:type="dxa"/>
            <w:tcBorders>
              <w:top w:val="single" w:sz="4" w:space="0" w:color="auto"/>
              <w:left w:val="single" w:sz="4" w:space="0" w:color="auto"/>
              <w:bottom w:val="single" w:sz="4" w:space="0" w:color="auto"/>
              <w:right w:val="single" w:sz="4" w:space="0" w:color="auto"/>
            </w:tcBorders>
            <w:vAlign w:val="center"/>
            <w:hideMark/>
          </w:tcPr>
          <w:p w14:paraId="386E2DB8" w14:textId="77777777" w:rsidR="00B67F2D" w:rsidRPr="00B67F2D" w:rsidRDefault="00B67F2D" w:rsidP="000C13E4">
            <w:pPr>
              <w:pStyle w:val="GuidePedagogiqueTitre7Rponses"/>
              <w:jc w:val="center"/>
              <w:rPr>
                <w:color w:val="00B0F0"/>
              </w:rPr>
            </w:pPr>
            <w:r w:rsidRPr="00B67F2D">
              <w:rPr>
                <w:color w:val="00B0F0"/>
              </w:rPr>
              <w:t>CDD 6 mois</w:t>
            </w:r>
          </w:p>
        </w:tc>
        <w:tc>
          <w:tcPr>
            <w:tcW w:w="6349" w:type="dxa"/>
            <w:tcBorders>
              <w:top w:val="single" w:sz="4" w:space="0" w:color="auto"/>
              <w:left w:val="single" w:sz="4" w:space="0" w:color="auto"/>
              <w:bottom w:val="single" w:sz="4" w:space="0" w:color="auto"/>
              <w:right w:val="single" w:sz="4" w:space="0" w:color="auto"/>
            </w:tcBorders>
            <w:vAlign w:val="center"/>
            <w:hideMark/>
          </w:tcPr>
          <w:p w14:paraId="75DCC228" w14:textId="77777777" w:rsidR="00B67F2D" w:rsidRPr="00B67F2D" w:rsidRDefault="00B67F2D" w:rsidP="00B67F2D">
            <w:pPr>
              <w:pStyle w:val="GuidePedagogiqueTitre7Rponses"/>
              <w:rPr>
                <w:color w:val="00B0F0"/>
              </w:rPr>
            </w:pPr>
            <w:r w:rsidRPr="00B67F2D">
              <w:rPr>
                <w:color w:val="00B0F0"/>
              </w:rPr>
              <w:t>Un CDD est approprié dans le cadre d’un remplacement temporaire, car le poste n’est pas permanent, et le contrat prendra fin au retour de la salariée.</w:t>
            </w:r>
          </w:p>
        </w:tc>
      </w:tr>
      <w:tr w:rsidR="00B67F2D" w:rsidRPr="00B67F2D" w14:paraId="2063839E" w14:textId="77777777" w:rsidTr="000C13E4">
        <w:trPr>
          <w:trHeight w:val="714"/>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07C1857E" w14:textId="77777777" w:rsidR="00B67F2D" w:rsidRPr="00B67F2D" w:rsidRDefault="00B67F2D" w:rsidP="00B67F2D">
            <w:pPr>
              <w:pStyle w:val="GuidePedagogiqueTitre7Rponses"/>
            </w:pPr>
            <w:r w:rsidRPr="00B67F2D">
              <w:t>Assistant marketing junior</w:t>
            </w:r>
          </w:p>
        </w:tc>
        <w:tc>
          <w:tcPr>
            <w:tcW w:w="2304" w:type="dxa"/>
            <w:tcBorders>
              <w:top w:val="single" w:sz="4" w:space="0" w:color="auto"/>
              <w:left w:val="single" w:sz="4" w:space="0" w:color="auto"/>
              <w:bottom w:val="single" w:sz="4" w:space="0" w:color="auto"/>
              <w:right w:val="single" w:sz="4" w:space="0" w:color="auto"/>
            </w:tcBorders>
            <w:vAlign w:val="center"/>
            <w:hideMark/>
          </w:tcPr>
          <w:p w14:paraId="262AF65C" w14:textId="77777777" w:rsidR="00B67F2D" w:rsidRPr="00B67F2D" w:rsidRDefault="00B67F2D" w:rsidP="000C13E4">
            <w:pPr>
              <w:pStyle w:val="GuidePedagogiqueTitre7Rponses"/>
              <w:jc w:val="center"/>
              <w:rPr>
                <w:color w:val="00B0F0"/>
              </w:rPr>
            </w:pPr>
            <w:r w:rsidRPr="00B67F2D">
              <w:rPr>
                <w:color w:val="00B0F0"/>
              </w:rPr>
              <w:t>Apprentissage sur la durée de la formation</w:t>
            </w:r>
          </w:p>
        </w:tc>
        <w:tc>
          <w:tcPr>
            <w:tcW w:w="6349" w:type="dxa"/>
            <w:tcBorders>
              <w:top w:val="single" w:sz="4" w:space="0" w:color="auto"/>
              <w:left w:val="single" w:sz="4" w:space="0" w:color="auto"/>
              <w:bottom w:val="single" w:sz="4" w:space="0" w:color="auto"/>
              <w:right w:val="single" w:sz="4" w:space="0" w:color="auto"/>
            </w:tcBorders>
            <w:vAlign w:val="center"/>
            <w:hideMark/>
          </w:tcPr>
          <w:p w14:paraId="5939FB1E" w14:textId="77777777" w:rsidR="00B67F2D" w:rsidRPr="00B67F2D" w:rsidRDefault="00B67F2D" w:rsidP="00B67F2D">
            <w:pPr>
              <w:pStyle w:val="GuidePedagogiqueTitre7Rponses"/>
              <w:rPr>
                <w:color w:val="00B0F0"/>
              </w:rPr>
            </w:pPr>
            <w:r w:rsidRPr="00B67F2D">
              <w:rPr>
                <w:color w:val="00B0F0"/>
              </w:rPr>
              <w:t>Ce poste est destiné à un jeune en formation, et l’entreprise souhaite l’accompagner dans son développement en vue de l’obtention de son diplôme.</w:t>
            </w:r>
          </w:p>
        </w:tc>
      </w:tr>
      <w:tr w:rsidR="00B67F2D" w:rsidRPr="00B67F2D" w14:paraId="3EC4E5B4" w14:textId="77777777" w:rsidTr="000C13E4">
        <w:trPr>
          <w:trHeight w:val="724"/>
          <w:jc w:val="center"/>
        </w:trPr>
        <w:tc>
          <w:tcPr>
            <w:tcW w:w="1624" w:type="dxa"/>
            <w:tcBorders>
              <w:top w:val="single" w:sz="4" w:space="0" w:color="auto"/>
              <w:left w:val="single" w:sz="4" w:space="0" w:color="auto"/>
              <w:bottom w:val="single" w:sz="4" w:space="0" w:color="auto"/>
              <w:right w:val="single" w:sz="4" w:space="0" w:color="auto"/>
            </w:tcBorders>
            <w:vAlign w:val="center"/>
            <w:hideMark/>
          </w:tcPr>
          <w:p w14:paraId="24BD1672" w14:textId="77777777" w:rsidR="00B67F2D" w:rsidRPr="00B67F2D" w:rsidRDefault="00B67F2D" w:rsidP="00B67F2D">
            <w:pPr>
              <w:pStyle w:val="GuidePedagogiqueTitre7Rponses"/>
            </w:pPr>
            <w:r w:rsidRPr="00B67F2D">
              <w:t>Développeur logiciel junior</w:t>
            </w:r>
          </w:p>
        </w:tc>
        <w:tc>
          <w:tcPr>
            <w:tcW w:w="2304" w:type="dxa"/>
            <w:tcBorders>
              <w:top w:val="single" w:sz="4" w:space="0" w:color="auto"/>
              <w:left w:val="single" w:sz="4" w:space="0" w:color="auto"/>
              <w:bottom w:val="single" w:sz="4" w:space="0" w:color="auto"/>
              <w:right w:val="single" w:sz="4" w:space="0" w:color="auto"/>
            </w:tcBorders>
            <w:vAlign w:val="center"/>
            <w:hideMark/>
          </w:tcPr>
          <w:p w14:paraId="0512E949" w14:textId="77777777" w:rsidR="00B67F2D" w:rsidRPr="00B67F2D" w:rsidRDefault="00B67F2D" w:rsidP="000C13E4">
            <w:pPr>
              <w:pStyle w:val="GuidePedagogiqueTitre7Rponses"/>
              <w:jc w:val="center"/>
              <w:rPr>
                <w:color w:val="00B0F0"/>
              </w:rPr>
            </w:pPr>
            <w:r w:rsidRPr="00B67F2D">
              <w:rPr>
                <w:color w:val="00B0F0"/>
              </w:rPr>
              <w:t>Professionnalisation sur la durée de la formation</w:t>
            </w:r>
          </w:p>
        </w:tc>
        <w:tc>
          <w:tcPr>
            <w:tcW w:w="6349" w:type="dxa"/>
            <w:tcBorders>
              <w:top w:val="single" w:sz="4" w:space="0" w:color="auto"/>
              <w:left w:val="single" w:sz="4" w:space="0" w:color="auto"/>
              <w:bottom w:val="single" w:sz="4" w:space="0" w:color="auto"/>
              <w:right w:val="single" w:sz="4" w:space="0" w:color="auto"/>
            </w:tcBorders>
            <w:vAlign w:val="center"/>
            <w:hideMark/>
          </w:tcPr>
          <w:p w14:paraId="418C4F24" w14:textId="77777777" w:rsidR="00B67F2D" w:rsidRPr="00B67F2D" w:rsidRDefault="00B67F2D" w:rsidP="00B67F2D">
            <w:pPr>
              <w:pStyle w:val="GuidePedagogiqueTitre7Rponses"/>
              <w:rPr>
                <w:color w:val="00B0F0"/>
              </w:rPr>
            </w:pPr>
            <w:r w:rsidRPr="00B67F2D">
              <w:rPr>
                <w:color w:val="00B0F0"/>
              </w:rPr>
              <w:t>L’entreprise souhaite recruter un jeune demandeur d'emploi afin qu’il acquière une qualification spécifique dans le domaine du développement logiciel.</w:t>
            </w:r>
          </w:p>
        </w:tc>
      </w:tr>
    </w:tbl>
    <w:p w14:paraId="37A07F5E" w14:textId="06EF0D70" w:rsidR="00CB7CF3" w:rsidRDefault="00CB7CF3" w:rsidP="00CB7CF3">
      <w:pPr>
        <w:pStyle w:val="GuidePedagogiqueTitre7Rponses"/>
      </w:pPr>
    </w:p>
    <w:p w14:paraId="234301E8" w14:textId="25FF6FD8" w:rsidR="00CB7CF3" w:rsidRPr="00FB394A" w:rsidRDefault="001238C3" w:rsidP="00CB7CF3">
      <w:pPr>
        <w:pStyle w:val="GuidePedagogiqueTitre7Rponses"/>
        <w:rPr>
          <w:b/>
          <w:bCs/>
        </w:rPr>
      </w:pPr>
      <w:r>
        <w:rPr>
          <w:b/>
          <w:bCs/>
        </w:rPr>
        <w:t xml:space="preserve">2. </w:t>
      </w:r>
      <w:r w:rsidR="002461B8" w:rsidRPr="002461B8">
        <w:rPr>
          <w:b/>
          <w:bCs/>
        </w:rPr>
        <w:t xml:space="preserve">Licenciement </w:t>
      </w:r>
      <w:r w:rsidR="002461B8">
        <w:rPr>
          <w:b/>
          <w:bCs/>
        </w:rPr>
        <w:t>de l’</w:t>
      </w:r>
      <w:r w:rsidR="002461B8" w:rsidRPr="002461B8">
        <w:rPr>
          <w:b/>
          <w:bCs/>
        </w:rPr>
        <w:t>assistant logistique</w:t>
      </w:r>
    </w:p>
    <w:p w14:paraId="5CACE311" w14:textId="6F18DE5C" w:rsidR="00CB7CF3" w:rsidRPr="002461B8" w:rsidRDefault="00B6474C" w:rsidP="002461B8">
      <w:pPr>
        <w:pStyle w:val="GuidePedagogiqueTitre7Rponses"/>
      </w:pPr>
      <w:r>
        <w:t>Légalité</w:t>
      </w:r>
      <w:r w:rsidR="00CB7CF3" w:rsidRPr="002461B8">
        <w:t xml:space="preserve"> : </w:t>
      </w:r>
      <w:r w:rsidR="00E17424" w:rsidRPr="00807ECA">
        <w:rPr>
          <w:color w:val="00B0F0"/>
        </w:rPr>
        <w:t xml:space="preserve">Un CDD ne peut être rompu avant son terme que dans des situations bien spécifiques : </w:t>
      </w:r>
      <w:r w:rsidR="00BF51A9">
        <w:rPr>
          <w:color w:val="00B0F0"/>
        </w:rPr>
        <w:t>u</w:t>
      </w:r>
      <w:r w:rsidR="00E17424" w:rsidRPr="00807ECA">
        <w:rPr>
          <w:color w:val="00B0F0"/>
        </w:rPr>
        <w:t>n accord mutuel entre l’employeur et le salarié, une faute grave du salarié, une inaptitude physique constatée par le médecin du travail, l’obtention par le salarié d’un CDI dans une autre entreprise, la force majeure</w:t>
      </w:r>
      <w:r w:rsidR="00CB7CF3" w:rsidRPr="00807ECA">
        <w:rPr>
          <w:color w:val="00B0F0"/>
        </w:rPr>
        <w:t>.</w:t>
      </w:r>
    </w:p>
    <w:p w14:paraId="131F6426" w14:textId="19372106" w:rsidR="00CB7CF3" w:rsidRPr="002461B8" w:rsidRDefault="00E17424" w:rsidP="00807ECA">
      <w:pPr>
        <w:pStyle w:val="GuidePedagogiqueTitre7Rponses"/>
      </w:pPr>
      <w:r>
        <w:t>Justification</w:t>
      </w:r>
      <w:r w:rsidR="00CB7CF3" w:rsidRPr="002461B8">
        <w:t xml:space="preserve"> : </w:t>
      </w:r>
      <w:r w:rsidR="00807ECA" w:rsidRPr="00807ECA">
        <w:rPr>
          <w:color w:val="00B0F0"/>
        </w:rPr>
        <w:t xml:space="preserve">Ici, </w:t>
      </w:r>
      <w:proofErr w:type="spellStart"/>
      <w:r w:rsidR="00807ECA" w:rsidRPr="00807ECA">
        <w:rPr>
          <w:color w:val="00B0F0"/>
        </w:rPr>
        <w:t>Alphatek</w:t>
      </w:r>
      <w:proofErr w:type="spellEnd"/>
      <w:r w:rsidR="00807ECA" w:rsidRPr="00807ECA">
        <w:rPr>
          <w:color w:val="00B0F0"/>
        </w:rPr>
        <w:t xml:space="preserve"> invoque des raisons économiques, après seulement trois mois de contrat. Or les difficultés économiques ne figurent pas parmi les motifs autorisés pour rompre un CDD de manière anticipée</w:t>
      </w:r>
      <w:r w:rsidR="00CB7CF3" w:rsidRPr="00807ECA">
        <w:rPr>
          <w:color w:val="00B0F0"/>
        </w:rPr>
        <w:t>.</w:t>
      </w:r>
    </w:p>
    <w:p w14:paraId="37D09D3C" w14:textId="4A062FAE" w:rsidR="0095190D" w:rsidRPr="003F1E46" w:rsidRDefault="00FD3869" w:rsidP="0054468E">
      <w:pPr>
        <w:pStyle w:val="GuidePedagogiqueTitre4PartieSentraner"/>
        <w:jc w:val="both"/>
      </w:pPr>
      <w:r>
        <w:t>S'entraîner (p. </w:t>
      </w:r>
      <w:r w:rsidR="00B45F48">
        <w:t>26</w:t>
      </w:r>
      <w:r>
        <w:t>)</w:t>
      </w:r>
    </w:p>
    <w:p w14:paraId="37D09D3D" w14:textId="77777777" w:rsidR="0095190D" w:rsidRDefault="0095190D" w:rsidP="0054468E">
      <w:pPr>
        <w:pStyle w:val="GuidePedagogiqueTitre5SetesterSeprparerlpreuve"/>
        <w:jc w:val="both"/>
      </w:pPr>
      <w:r w:rsidRPr="00FD3869">
        <w:t>Exercice 1</w:t>
      </w:r>
    </w:p>
    <w:p w14:paraId="7B73AFB9" w14:textId="5BA8FB15" w:rsidR="008E301D" w:rsidRPr="004E4AC2" w:rsidRDefault="008E301D" w:rsidP="008E301D">
      <w:pPr>
        <w:pStyle w:val="GuidePedagogiqueTitre6Consignes"/>
      </w:pPr>
      <w:r w:rsidRPr="00F2771E">
        <w:t>•</w:t>
      </w:r>
      <w:r>
        <w:t xml:space="preserve"> </w:t>
      </w:r>
      <w:r w:rsidR="002221B2">
        <w:rPr>
          <w:rFonts w:ascii="Times New Roman" w:hAnsi="Times New Roman" w:cs="Times New Roman"/>
        </w:rPr>
        <w:t>É</w:t>
      </w:r>
      <w:r w:rsidR="002221B2" w:rsidRPr="002221B2">
        <w:t>tablissez le profil de poste des vendeurs</w:t>
      </w:r>
      <w:r w:rsidRPr="004E4AC2">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59"/>
        <w:gridCol w:w="7137"/>
      </w:tblGrid>
      <w:tr w:rsidR="00EC388E" w:rsidRPr="00EC388E" w14:paraId="0B7DB3DD" w14:textId="77777777" w:rsidTr="008137EF">
        <w:trPr>
          <w:jc w:val="center"/>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4CA906FB" w14:textId="77777777" w:rsidR="00EC388E" w:rsidRPr="00EC388E" w:rsidRDefault="00EC388E" w:rsidP="00EC388E">
            <w:pPr>
              <w:pStyle w:val="GuidePedagogiqueTitre7Rponses"/>
              <w:jc w:val="center"/>
              <w:rPr>
                <w:b/>
              </w:rPr>
            </w:pPr>
            <w:r w:rsidRPr="00EC388E">
              <w:rPr>
                <w:b/>
              </w:rPr>
              <w:t>PROFIL DE POSTE</w:t>
            </w:r>
          </w:p>
        </w:tc>
      </w:tr>
      <w:tr w:rsidR="00EC388E" w:rsidRPr="00EC388E" w14:paraId="11862CF1" w14:textId="77777777" w:rsidTr="008137EF">
        <w:trPr>
          <w:jc w:val="center"/>
        </w:trPr>
        <w:tc>
          <w:tcPr>
            <w:tcW w:w="1500" w:type="pct"/>
            <w:tcBorders>
              <w:top w:val="single" w:sz="4" w:space="0" w:color="auto"/>
              <w:left w:val="single" w:sz="4" w:space="0" w:color="auto"/>
              <w:bottom w:val="single" w:sz="4" w:space="0" w:color="auto"/>
              <w:right w:val="single" w:sz="4" w:space="0" w:color="auto"/>
            </w:tcBorders>
            <w:vAlign w:val="center"/>
            <w:hideMark/>
          </w:tcPr>
          <w:p w14:paraId="7069CF3E" w14:textId="77777777" w:rsidR="00EC388E" w:rsidRPr="00EC388E" w:rsidRDefault="00EC388E" w:rsidP="00EC388E">
            <w:pPr>
              <w:pStyle w:val="GuidePedagogiqueTitre7Rponses"/>
              <w:jc w:val="center"/>
              <w:rPr>
                <w:b/>
              </w:rPr>
            </w:pPr>
            <w:r w:rsidRPr="00EC388E">
              <w:rPr>
                <w:b/>
              </w:rPr>
              <w:t>Poste</w:t>
            </w:r>
          </w:p>
        </w:tc>
        <w:tc>
          <w:tcPr>
            <w:tcW w:w="3500" w:type="pct"/>
            <w:tcBorders>
              <w:top w:val="single" w:sz="4" w:space="0" w:color="auto"/>
              <w:left w:val="single" w:sz="4" w:space="0" w:color="auto"/>
              <w:bottom w:val="single" w:sz="4" w:space="0" w:color="auto"/>
              <w:right w:val="single" w:sz="4" w:space="0" w:color="auto"/>
            </w:tcBorders>
            <w:vAlign w:val="center"/>
            <w:hideMark/>
          </w:tcPr>
          <w:p w14:paraId="264072F0" w14:textId="77777777" w:rsidR="00EC388E" w:rsidRPr="00EC388E" w:rsidRDefault="00EC388E" w:rsidP="00EC388E">
            <w:pPr>
              <w:pStyle w:val="GuidePedagogiqueTitre7Rponses"/>
              <w:jc w:val="center"/>
              <w:rPr>
                <w:b/>
              </w:rPr>
            </w:pPr>
            <w:r w:rsidRPr="00EC388E">
              <w:rPr>
                <w:b/>
              </w:rPr>
              <w:t>Vendeur</w:t>
            </w:r>
          </w:p>
        </w:tc>
      </w:tr>
      <w:tr w:rsidR="00EC388E" w:rsidRPr="00EC388E" w14:paraId="64A29C13" w14:textId="77777777" w:rsidTr="008137EF">
        <w:trPr>
          <w:jc w:val="center"/>
        </w:trPr>
        <w:tc>
          <w:tcPr>
            <w:tcW w:w="1500" w:type="pct"/>
            <w:tcBorders>
              <w:top w:val="single" w:sz="4" w:space="0" w:color="auto"/>
              <w:left w:val="single" w:sz="4" w:space="0" w:color="auto"/>
              <w:bottom w:val="single" w:sz="4" w:space="0" w:color="auto"/>
              <w:right w:val="single" w:sz="4" w:space="0" w:color="auto"/>
            </w:tcBorders>
            <w:vAlign w:val="center"/>
            <w:hideMark/>
          </w:tcPr>
          <w:p w14:paraId="6376E587" w14:textId="77777777" w:rsidR="00EC388E" w:rsidRPr="00EC388E" w:rsidRDefault="00EC388E" w:rsidP="00B13980">
            <w:pPr>
              <w:pStyle w:val="GuidePedagogiqueTitre7Rponses"/>
              <w:jc w:val="center"/>
              <w:rPr>
                <w:b/>
                <w:bCs/>
              </w:rPr>
            </w:pPr>
            <w:r w:rsidRPr="00EC388E">
              <w:rPr>
                <w:b/>
                <w:bCs/>
              </w:rPr>
              <w:t>SAVOIR</w:t>
            </w:r>
          </w:p>
          <w:p w14:paraId="63504CEC" w14:textId="3F1305FF" w:rsidR="00EC388E" w:rsidRPr="00EC388E" w:rsidRDefault="00EC388E" w:rsidP="00B13980">
            <w:pPr>
              <w:pStyle w:val="GuidePedagogiqueTitre7Rponses"/>
              <w:jc w:val="center"/>
              <w:rPr>
                <w:b/>
                <w:bCs/>
              </w:rPr>
            </w:pPr>
            <w:r w:rsidRPr="00EC388E">
              <w:rPr>
                <w:b/>
                <w:bCs/>
              </w:rPr>
              <w:t xml:space="preserve">Formation </w:t>
            </w:r>
            <w:r w:rsidR="00B13980" w:rsidRPr="00B13980">
              <w:rPr>
                <w:b/>
                <w:bCs/>
              </w:rPr>
              <w:t>/ Connaissances</w:t>
            </w:r>
          </w:p>
        </w:tc>
        <w:tc>
          <w:tcPr>
            <w:tcW w:w="3500" w:type="pct"/>
            <w:tcBorders>
              <w:top w:val="single" w:sz="4" w:space="0" w:color="auto"/>
              <w:left w:val="single" w:sz="4" w:space="0" w:color="auto"/>
              <w:bottom w:val="single" w:sz="4" w:space="0" w:color="auto"/>
              <w:right w:val="single" w:sz="4" w:space="0" w:color="auto"/>
            </w:tcBorders>
            <w:vAlign w:val="center"/>
          </w:tcPr>
          <w:p w14:paraId="1EEC270B" w14:textId="53AFDE4D" w:rsidR="00EC388E" w:rsidRPr="00EC388E" w:rsidRDefault="00EC388E" w:rsidP="00EC388E">
            <w:pPr>
              <w:pStyle w:val="GuidePedagogiqueTitre7Rponses"/>
            </w:pPr>
            <w:r>
              <w:rPr>
                <w:rFonts w:ascii="Times New Roman" w:hAnsi="Times New Roman"/>
              </w:rPr>
              <w:t>É</w:t>
            </w:r>
            <w:r w:rsidRPr="00EC388E">
              <w:t>tudes : Bac+2 dans le domaine du commerce</w:t>
            </w:r>
          </w:p>
        </w:tc>
      </w:tr>
      <w:tr w:rsidR="00EC388E" w:rsidRPr="00EC388E" w14:paraId="75AC58BA" w14:textId="77777777" w:rsidTr="008137EF">
        <w:trPr>
          <w:trHeight w:val="1854"/>
          <w:jc w:val="center"/>
        </w:trPr>
        <w:tc>
          <w:tcPr>
            <w:tcW w:w="1500" w:type="pct"/>
            <w:tcBorders>
              <w:top w:val="single" w:sz="4" w:space="0" w:color="auto"/>
              <w:left w:val="single" w:sz="4" w:space="0" w:color="auto"/>
              <w:bottom w:val="single" w:sz="4" w:space="0" w:color="auto"/>
              <w:right w:val="single" w:sz="4" w:space="0" w:color="auto"/>
            </w:tcBorders>
            <w:vAlign w:val="center"/>
            <w:hideMark/>
          </w:tcPr>
          <w:p w14:paraId="4D4A5EE4" w14:textId="4EF4ED85" w:rsidR="00EC388E" w:rsidRPr="00EC388E" w:rsidRDefault="00EC388E" w:rsidP="00B13980">
            <w:pPr>
              <w:pStyle w:val="GuidePedagogiqueTitre7Rponses"/>
              <w:jc w:val="center"/>
              <w:rPr>
                <w:b/>
                <w:bCs/>
              </w:rPr>
            </w:pPr>
            <w:r w:rsidRPr="00EC388E">
              <w:rPr>
                <w:b/>
                <w:bCs/>
              </w:rPr>
              <w:t>SAVOIR</w:t>
            </w:r>
            <w:r w:rsidRPr="00B13980">
              <w:rPr>
                <w:b/>
                <w:bCs/>
              </w:rPr>
              <w:t>-</w:t>
            </w:r>
            <w:r w:rsidRPr="00EC388E">
              <w:rPr>
                <w:b/>
                <w:bCs/>
              </w:rPr>
              <w:t>FAIRE</w:t>
            </w:r>
          </w:p>
          <w:p w14:paraId="39273070" w14:textId="072A072F" w:rsidR="00EC388E" w:rsidRPr="00EC388E" w:rsidRDefault="00EC388E" w:rsidP="00B13980">
            <w:pPr>
              <w:pStyle w:val="GuidePedagogiqueTitre7Rponses"/>
              <w:jc w:val="center"/>
              <w:rPr>
                <w:b/>
                <w:bCs/>
              </w:rPr>
            </w:pPr>
            <w:r w:rsidRPr="00EC388E">
              <w:rPr>
                <w:b/>
                <w:bCs/>
              </w:rPr>
              <w:t>Expérience</w:t>
            </w:r>
            <w:r w:rsidR="00627B57" w:rsidRPr="00B13980">
              <w:rPr>
                <w:b/>
                <w:bCs/>
              </w:rPr>
              <w:t xml:space="preserve"> professionnelle / Compéten</w:t>
            </w:r>
            <w:r w:rsidR="00B13980" w:rsidRPr="00B13980">
              <w:rPr>
                <w:b/>
                <w:bCs/>
              </w:rPr>
              <w:t>ces</w:t>
            </w:r>
          </w:p>
        </w:tc>
        <w:tc>
          <w:tcPr>
            <w:tcW w:w="3500" w:type="pct"/>
            <w:tcBorders>
              <w:top w:val="single" w:sz="4" w:space="0" w:color="auto"/>
              <w:left w:val="single" w:sz="4" w:space="0" w:color="auto"/>
              <w:bottom w:val="single" w:sz="4" w:space="0" w:color="auto"/>
              <w:right w:val="single" w:sz="4" w:space="0" w:color="auto"/>
            </w:tcBorders>
            <w:vAlign w:val="center"/>
            <w:hideMark/>
          </w:tcPr>
          <w:p w14:paraId="2F7A09D6" w14:textId="77777777" w:rsidR="00EC388E" w:rsidRPr="00EC388E" w:rsidRDefault="00EC388E" w:rsidP="00EC388E">
            <w:pPr>
              <w:pStyle w:val="GuidePedagogiqueTitre7Rponses"/>
            </w:pPr>
            <w:r w:rsidRPr="00EC388E">
              <w:t>Expérience demandée : Au moins deux ans de préférence dans le secteur des menuiseries et/ou cuisines</w:t>
            </w:r>
          </w:p>
          <w:p w14:paraId="77D825B7" w14:textId="2B360FD5" w:rsidR="00EC388E" w:rsidRPr="00EC388E" w:rsidRDefault="008137EF" w:rsidP="008137EF">
            <w:pPr>
              <w:pStyle w:val="GuidePedagogiqueTitre7Rponses"/>
            </w:pPr>
            <w:r>
              <w:t xml:space="preserve">- </w:t>
            </w:r>
            <w:r w:rsidR="00EC388E" w:rsidRPr="00EC388E">
              <w:t>Tenir le rayon et s’assurer du réapprovisionnement</w:t>
            </w:r>
          </w:p>
          <w:p w14:paraId="3A2BC88E" w14:textId="261E9966" w:rsidR="00EC388E" w:rsidRPr="00EC388E" w:rsidRDefault="008137EF" w:rsidP="008137EF">
            <w:pPr>
              <w:pStyle w:val="GuidePedagogiqueTitre7Rponses"/>
            </w:pPr>
            <w:r>
              <w:t xml:space="preserve">- </w:t>
            </w:r>
            <w:r w:rsidR="00EC388E" w:rsidRPr="00EC388E">
              <w:t xml:space="preserve">Accueillir et conseiller la clientèle des particuliers du point de vente  </w:t>
            </w:r>
          </w:p>
          <w:p w14:paraId="3CB9B8CB" w14:textId="4A3882DA" w:rsidR="00EC388E" w:rsidRPr="00EC388E" w:rsidRDefault="008137EF" w:rsidP="008137EF">
            <w:pPr>
              <w:pStyle w:val="GuidePedagogiqueTitre7Rponses"/>
            </w:pPr>
            <w:r>
              <w:t xml:space="preserve">- </w:t>
            </w:r>
            <w:r w:rsidR="00EC388E" w:rsidRPr="00EC388E">
              <w:t xml:space="preserve">Développer et fidéliser la clientèle </w:t>
            </w:r>
          </w:p>
          <w:p w14:paraId="3BF308FB" w14:textId="37042115" w:rsidR="00EC388E" w:rsidRPr="00EC388E" w:rsidRDefault="008137EF" w:rsidP="008137EF">
            <w:pPr>
              <w:pStyle w:val="GuidePedagogiqueTitre7Rponses"/>
            </w:pPr>
            <w:r>
              <w:t xml:space="preserve">- </w:t>
            </w:r>
            <w:r w:rsidR="00EC388E" w:rsidRPr="00EC388E">
              <w:t xml:space="preserve">Planifier et suivre les dossiers jusqu'à la facturation et l'encaissement </w:t>
            </w:r>
          </w:p>
        </w:tc>
      </w:tr>
      <w:tr w:rsidR="00EC388E" w:rsidRPr="00EC388E" w14:paraId="788B4CAB" w14:textId="77777777" w:rsidTr="008137EF">
        <w:trPr>
          <w:jc w:val="center"/>
        </w:trPr>
        <w:tc>
          <w:tcPr>
            <w:tcW w:w="1500" w:type="pct"/>
            <w:tcBorders>
              <w:top w:val="single" w:sz="4" w:space="0" w:color="auto"/>
              <w:left w:val="single" w:sz="4" w:space="0" w:color="auto"/>
              <w:bottom w:val="single" w:sz="4" w:space="0" w:color="auto"/>
              <w:right w:val="single" w:sz="4" w:space="0" w:color="auto"/>
            </w:tcBorders>
            <w:vAlign w:val="center"/>
            <w:hideMark/>
          </w:tcPr>
          <w:p w14:paraId="6FD4C5B6" w14:textId="6C8BAF18" w:rsidR="00EC388E" w:rsidRPr="00EC388E" w:rsidRDefault="00EC388E" w:rsidP="00B13980">
            <w:pPr>
              <w:pStyle w:val="GuidePedagogiqueTitre7Rponses"/>
              <w:jc w:val="center"/>
              <w:rPr>
                <w:b/>
                <w:bCs/>
              </w:rPr>
            </w:pPr>
            <w:r w:rsidRPr="00EC388E">
              <w:rPr>
                <w:b/>
                <w:bCs/>
              </w:rPr>
              <w:lastRenderedPageBreak/>
              <w:t>SAVOIR</w:t>
            </w:r>
            <w:r w:rsidRPr="00B13980">
              <w:rPr>
                <w:b/>
                <w:bCs/>
              </w:rPr>
              <w:t>-Ê</w:t>
            </w:r>
            <w:r w:rsidRPr="00EC388E">
              <w:rPr>
                <w:b/>
                <w:bCs/>
              </w:rPr>
              <w:t>TRE</w:t>
            </w:r>
          </w:p>
          <w:p w14:paraId="50B1D7EB" w14:textId="657A4EAD" w:rsidR="00EC388E" w:rsidRPr="00EC388E" w:rsidRDefault="007E2EEE" w:rsidP="00B13980">
            <w:pPr>
              <w:pStyle w:val="GuidePedagogiqueTitre7Rponses"/>
              <w:jc w:val="center"/>
              <w:rPr>
                <w:b/>
                <w:bCs/>
              </w:rPr>
            </w:pPr>
            <w:r w:rsidRPr="00B13980">
              <w:rPr>
                <w:b/>
                <w:bCs/>
              </w:rPr>
              <w:t>Q</w:t>
            </w:r>
            <w:r w:rsidR="00627B57" w:rsidRPr="00B13980">
              <w:rPr>
                <w:b/>
                <w:bCs/>
              </w:rPr>
              <w:t>ualités</w:t>
            </w:r>
            <w:r w:rsidR="00EC388E" w:rsidRPr="00EC388E">
              <w:rPr>
                <w:b/>
                <w:bCs/>
              </w:rPr>
              <w:t xml:space="preserve"> personnelles</w:t>
            </w:r>
          </w:p>
        </w:tc>
        <w:tc>
          <w:tcPr>
            <w:tcW w:w="3500" w:type="pct"/>
            <w:tcBorders>
              <w:top w:val="single" w:sz="4" w:space="0" w:color="auto"/>
              <w:left w:val="single" w:sz="4" w:space="0" w:color="auto"/>
              <w:bottom w:val="single" w:sz="4" w:space="0" w:color="auto"/>
              <w:right w:val="single" w:sz="4" w:space="0" w:color="auto"/>
            </w:tcBorders>
            <w:vAlign w:val="center"/>
            <w:hideMark/>
          </w:tcPr>
          <w:p w14:paraId="51B53580" w14:textId="2CC26082" w:rsidR="00EC388E" w:rsidRPr="00EC388E" w:rsidRDefault="008137EF" w:rsidP="008137EF">
            <w:pPr>
              <w:pStyle w:val="GuidePedagogiqueTitre7Rponses"/>
            </w:pPr>
            <w:r>
              <w:t xml:space="preserve">- </w:t>
            </w:r>
            <w:r w:rsidR="00EC388E" w:rsidRPr="00EC388E">
              <w:t>Professionnel</w:t>
            </w:r>
          </w:p>
          <w:p w14:paraId="2FD25541" w14:textId="07EF5E98" w:rsidR="00EC388E" w:rsidRPr="00EC388E" w:rsidRDefault="008137EF" w:rsidP="008137EF">
            <w:pPr>
              <w:pStyle w:val="GuidePedagogiqueTitre7Rponses"/>
            </w:pPr>
            <w:r>
              <w:t xml:space="preserve">- </w:t>
            </w:r>
            <w:r w:rsidR="00EC388E" w:rsidRPr="00EC388E">
              <w:t>Enthousiaste</w:t>
            </w:r>
          </w:p>
          <w:p w14:paraId="331D6BB7" w14:textId="4F302D56" w:rsidR="00EC388E" w:rsidRPr="00EC388E" w:rsidRDefault="008137EF" w:rsidP="008137EF">
            <w:pPr>
              <w:pStyle w:val="GuidePedagogiqueTitre7Rponses"/>
            </w:pPr>
            <w:r>
              <w:t xml:space="preserve">- </w:t>
            </w:r>
            <w:r w:rsidR="00EC388E" w:rsidRPr="00EC388E">
              <w:t>Organisé</w:t>
            </w:r>
          </w:p>
          <w:p w14:paraId="0ABA21CD" w14:textId="1919178F" w:rsidR="00EC388E" w:rsidRPr="00EC388E" w:rsidRDefault="008137EF" w:rsidP="008137EF">
            <w:pPr>
              <w:pStyle w:val="GuidePedagogiqueTitre7Rponses"/>
            </w:pPr>
            <w:r>
              <w:t xml:space="preserve">- </w:t>
            </w:r>
            <w:r w:rsidR="00EC388E" w:rsidRPr="00EC388E">
              <w:t xml:space="preserve">Autonome </w:t>
            </w:r>
          </w:p>
          <w:p w14:paraId="21AF728B" w14:textId="6CB520A5" w:rsidR="00EC388E" w:rsidRPr="00EC388E" w:rsidRDefault="008137EF" w:rsidP="008137EF">
            <w:pPr>
              <w:pStyle w:val="GuidePedagogiqueTitre7Rponses"/>
            </w:pPr>
            <w:r>
              <w:t xml:space="preserve">- </w:t>
            </w:r>
            <w:r w:rsidR="00EC388E" w:rsidRPr="00EC388E">
              <w:t>Polyvalent</w:t>
            </w:r>
          </w:p>
          <w:p w14:paraId="62C9F365" w14:textId="017BAEBF" w:rsidR="00EC388E" w:rsidRPr="00EC388E" w:rsidRDefault="008137EF" w:rsidP="008137EF">
            <w:pPr>
              <w:pStyle w:val="GuidePedagogiqueTitre7Rponses"/>
            </w:pPr>
            <w:r>
              <w:t xml:space="preserve">- </w:t>
            </w:r>
            <w:r w:rsidR="00EC388E" w:rsidRPr="00EC388E">
              <w:t>Esprit de service</w:t>
            </w:r>
          </w:p>
        </w:tc>
      </w:tr>
    </w:tbl>
    <w:p w14:paraId="32C27C62" w14:textId="77777777" w:rsidR="00840B66" w:rsidRDefault="00840B66" w:rsidP="00840B66">
      <w:pPr>
        <w:pStyle w:val="GuidePedagogiqueTitre5SetesterSeprparerlpreuve"/>
        <w:rPr>
          <w:rFonts w:eastAsiaTheme="majorEastAsia"/>
        </w:rPr>
      </w:pPr>
      <w:r>
        <w:rPr>
          <w:rFonts w:eastAsiaTheme="majorEastAsia"/>
        </w:rPr>
        <w:t>Exercice 2</w:t>
      </w:r>
    </w:p>
    <w:p w14:paraId="0ED969C2" w14:textId="330E3CDA" w:rsidR="004E4AC2" w:rsidRPr="004E4AC2" w:rsidRDefault="00D40800" w:rsidP="004E4AC2">
      <w:pPr>
        <w:pStyle w:val="GuidePedagogiqueTitre6Consignes"/>
      </w:pPr>
      <w:r w:rsidRPr="00F2771E">
        <w:t>•</w:t>
      </w:r>
      <w:r w:rsidR="00A7558E">
        <w:t xml:space="preserve"> </w:t>
      </w:r>
      <w:r w:rsidR="006142A6" w:rsidRPr="006142A6">
        <w:t>Présentez-lui les avantages et les inconvénients d’un recrutement en interne et en externe</w:t>
      </w:r>
      <w:r w:rsidR="004E4AC2" w:rsidRPr="004E4AC2">
        <w:t>.</w:t>
      </w:r>
    </w:p>
    <w:tbl>
      <w:tblPr>
        <w:tblStyle w:val="Grilledutableau"/>
        <w:tblW w:w="10253" w:type="dxa"/>
        <w:jc w:val="center"/>
        <w:tblLook w:val="04A0" w:firstRow="1" w:lastRow="0" w:firstColumn="1" w:lastColumn="0" w:noHBand="0" w:noVBand="1"/>
      </w:tblPr>
      <w:tblGrid>
        <w:gridCol w:w="2401"/>
        <w:gridCol w:w="3926"/>
        <w:gridCol w:w="3926"/>
      </w:tblGrid>
      <w:tr w:rsidR="009369A2" w:rsidRPr="009369A2" w14:paraId="2F195EC2" w14:textId="77777777" w:rsidTr="009369A2">
        <w:trPr>
          <w:trHeight w:val="496"/>
          <w:jc w:val="center"/>
        </w:trPr>
        <w:tc>
          <w:tcPr>
            <w:tcW w:w="2401" w:type="dxa"/>
            <w:tcBorders>
              <w:top w:val="single" w:sz="4" w:space="0" w:color="auto"/>
              <w:left w:val="single" w:sz="4" w:space="0" w:color="auto"/>
              <w:bottom w:val="single" w:sz="4" w:space="0" w:color="auto"/>
              <w:right w:val="single" w:sz="4" w:space="0" w:color="auto"/>
            </w:tcBorders>
            <w:vAlign w:val="center"/>
            <w:hideMark/>
          </w:tcPr>
          <w:p w14:paraId="29A6ECE6" w14:textId="77777777" w:rsidR="009369A2" w:rsidRPr="009369A2" w:rsidRDefault="009369A2" w:rsidP="009369A2">
            <w:pPr>
              <w:pStyle w:val="GuidePedagogiqueTitre7Rponses"/>
              <w:jc w:val="center"/>
            </w:pPr>
            <w:r w:rsidRPr="009369A2">
              <w:rPr>
                <w:b/>
                <w:bCs/>
              </w:rPr>
              <w:t>Type de recrutement</w:t>
            </w:r>
          </w:p>
        </w:tc>
        <w:tc>
          <w:tcPr>
            <w:tcW w:w="3926" w:type="dxa"/>
            <w:tcBorders>
              <w:top w:val="single" w:sz="4" w:space="0" w:color="auto"/>
              <w:left w:val="single" w:sz="4" w:space="0" w:color="auto"/>
              <w:bottom w:val="single" w:sz="4" w:space="0" w:color="auto"/>
              <w:right w:val="single" w:sz="4" w:space="0" w:color="auto"/>
            </w:tcBorders>
            <w:vAlign w:val="center"/>
            <w:hideMark/>
          </w:tcPr>
          <w:p w14:paraId="03DAF712" w14:textId="77777777" w:rsidR="009369A2" w:rsidRPr="009369A2" w:rsidRDefault="009369A2" w:rsidP="009369A2">
            <w:pPr>
              <w:pStyle w:val="GuidePedagogiqueTitre7Rponses"/>
              <w:jc w:val="center"/>
            </w:pPr>
            <w:r w:rsidRPr="009369A2">
              <w:rPr>
                <w:b/>
                <w:bCs/>
              </w:rPr>
              <w:t>Avantages</w:t>
            </w:r>
          </w:p>
        </w:tc>
        <w:tc>
          <w:tcPr>
            <w:tcW w:w="3926" w:type="dxa"/>
            <w:tcBorders>
              <w:top w:val="single" w:sz="4" w:space="0" w:color="auto"/>
              <w:left w:val="single" w:sz="4" w:space="0" w:color="auto"/>
              <w:bottom w:val="single" w:sz="4" w:space="0" w:color="auto"/>
              <w:right w:val="single" w:sz="4" w:space="0" w:color="auto"/>
            </w:tcBorders>
            <w:vAlign w:val="center"/>
            <w:hideMark/>
          </w:tcPr>
          <w:p w14:paraId="024513E8" w14:textId="77777777" w:rsidR="009369A2" w:rsidRPr="009369A2" w:rsidRDefault="009369A2" w:rsidP="009369A2">
            <w:pPr>
              <w:pStyle w:val="GuidePedagogiqueTitre7Rponses"/>
              <w:jc w:val="center"/>
            </w:pPr>
            <w:r w:rsidRPr="009369A2">
              <w:rPr>
                <w:b/>
                <w:bCs/>
              </w:rPr>
              <w:t>Inconvénients</w:t>
            </w:r>
          </w:p>
        </w:tc>
      </w:tr>
      <w:tr w:rsidR="009369A2" w:rsidRPr="009369A2" w14:paraId="70DBB583" w14:textId="77777777" w:rsidTr="009369A2">
        <w:trPr>
          <w:trHeight w:val="993"/>
          <w:jc w:val="center"/>
        </w:trPr>
        <w:tc>
          <w:tcPr>
            <w:tcW w:w="2401" w:type="dxa"/>
            <w:vMerge w:val="restart"/>
            <w:tcBorders>
              <w:top w:val="single" w:sz="4" w:space="0" w:color="auto"/>
              <w:left w:val="single" w:sz="4" w:space="0" w:color="auto"/>
              <w:bottom w:val="single" w:sz="4" w:space="0" w:color="auto"/>
              <w:right w:val="single" w:sz="4" w:space="0" w:color="auto"/>
            </w:tcBorders>
            <w:vAlign w:val="center"/>
            <w:hideMark/>
          </w:tcPr>
          <w:p w14:paraId="7B550A26" w14:textId="77777777" w:rsidR="009369A2" w:rsidRPr="009369A2" w:rsidRDefault="009369A2" w:rsidP="009369A2">
            <w:pPr>
              <w:pStyle w:val="GuidePedagogiqueTitre7Rponses"/>
            </w:pPr>
            <w:r w:rsidRPr="009369A2">
              <w:rPr>
                <w:b/>
                <w:bCs/>
              </w:rPr>
              <w:t>Recrutement en interne</w:t>
            </w:r>
          </w:p>
        </w:tc>
        <w:tc>
          <w:tcPr>
            <w:tcW w:w="3926" w:type="dxa"/>
            <w:tcBorders>
              <w:top w:val="single" w:sz="4" w:space="0" w:color="auto"/>
              <w:left w:val="single" w:sz="4" w:space="0" w:color="auto"/>
              <w:bottom w:val="single" w:sz="4" w:space="0" w:color="auto"/>
              <w:right w:val="single" w:sz="4" w:space="0" w:color="auto"/>
            </w:tcBorders>
            <w:vAlign w:val="center"/>
            <w:hideMark/>
          </w:tcPr>
          <w:p w14:paraId="08734433" w14:textId="77777777" w:rsidR="009369A2" w:rsidRPr="009369A2" w:rsidRDefault="009369A2" w:rsidP="009369A2">
            <w:pPr>
              <w:pStyle w:val="GuidePedagogiqueTitre7Rponses"/>
            </w:pPr>
            <w:r w:rsidRPr="009369A2">
              <w:t xml:space="preserve">- </w:t>
            </w:r>
            <w:r w:rsidRPr="009369A2">
              <w:rPr>
                <w:b/>
                <w:bCs/>
              </w:rPr>
              <w:t>Connaissance de l’entreprise et des produits</w:t>
            </w:r>
            <w:r w:rsidRPr="009369A2">
              <w:t xml:space="preserve"> : Sofiane connaît déjà bien le magasin et les clients, ce qui réduit le temps d'adaptation.</w:t>
            </w:r>
          </w:p>
        </w:tc>
        <w:tc>
          <w:tcPr>
            <w:tcW w:w="3926" w:type="dxa"/>
            <w:tcBorders>
              <w:top w:val="single" w:sz="4" w:space="0" w:color="auto"/>
              <w:left w:val="single" w:sz="4" w:space="0" w:color="auto"/>
              <w:bottom w:val="single" w:sz="4" w:space="0" w:color="auto"/>
              <w:right w:val="single" w:sz="4" w:space="0" w:color="auto"/>
            </w:tcBorders>
            <w:vAlign w:val="center"/>
            <w:hideMark/>
          </w:tcPr>
          <w:p w14:paraId="490C1DB0" w14:textId="77777777" w:rsidR="009369A2" w:rsidRPr="009369A2" w:rsidRDefault="009369A2" w:rsidP="009369A2">
            <w:pPr>
              <w:pStyle w:val="GuidePedagogiqueTitre7Rponses"/>
            </w:pPr>
            <w:r w:rsidRPr="009369A2">
              <w:t xml:space="preserve">- </w:t>
            </w:r>
            <w:r w:rsidRPr="009369A2">
              <w:rPr>
                <w:b/>
                <w:bCs/>
              </w:rPr>
              <w:t>Poste laissé vacant</w:t>
            </w:r>
            <w:r w:rsidRPr="009369A2">
              <w:t xml:space="preserve"> : Il faudra combler le poste de Sofiane dans le rayon claviers.</w:t>
            </w:r>
          </w:p>
        </w:tc>
      </w:tr>
      <w:tr w:rsidR="009369A2" w:rsidRPr="009369A2" w14:paraId="6C8DE5BD" w14:textId="77777777" w:rsidTr="009369A2">
        <w:trPr>
          <w:trHeight w:val="1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CF54DB" w14:textId="77777777" w:rsidR="009369A2" w:rsidRPr="009369A2" w:rsidRDefault="009369A2" w:rsidP="009369A2">
            <w:pPr>
              <w:pStyle w:val="GuidePedagogiqueTitre7Rponses"/>
            </w:pPr>
          </w:p>
        </w:tc>
        <w:tc>
          <w:tcPr>
            <w:tcW w:w="3926" w:type="dxa"/>
            <w:tcBorders>
              <w:top w:val="single" w:sz="4" w:space="0" w:color="auto"/>
              <w:left w:val="single" w:sz="4" w:space="0" w:color="auto"/>
              <w:bottom w:val="single" w:sz="4" w:space="0" w:color="auto"/>
              <w:right w:val="single" w:sz="4" w:space="0" w:color="auto"/>
            </w:tcBorders>
            <w:vAlign w:val="center"/>
            <w:hideMark/>
          </w:tcPr>
          <w:p w14:paraId="27F72F8D" w14:textId="77777777" w:rsidR="009369A2" w:rsidRPr="009369A2" w:rsidRDefault="009369A2" w:rsidP="009369A2">
            <w:pPr>
              <w:pStyle w:val="GuidePedagogiqueTitre7Rponses"/>
            </w:pPr>
            <w:r w:rsidRPr="009369A2">
              <w:t xml:space="preserve">- </w:t>
            </w:r>
            <w:r w:rsidRPr="009369A2">
              <w:rPr>
                <w:b/>
                <w:bCs/>
              </w:rPr>
              <w:t>Motivation et fidélisation</w:t>
            </w:r>
            <w:r w:rsidRPr="009369A2">
              <w:t xml:space="preserve"> : Valorise le travail des employés, améliore la fidélité et motive Sofiane et ses collègues.</w:t>
            </w:r>
          </w:p>
        </w:tc>
        <w:tc>
          <w:tcPr>
            <w:tcW w:w="3926" w:type="dxa"/>
            <w:tcBorders>
              <w:top w:val="single" w:sz="4" w:space="0" w:color="auto"/>
              <w:left w:val="single" w:sz="4" w:space="0" w:color="auto"/>
              <w:bottom w:val="single" w:sz="4" w:space="0" w:color="auto"/>
              <w:right w:val="single" w:sz="4" w:space="0" w:color="auto"/>
            </w:tcBorders>
            <w:vAlign w:val="center"/>
            <w:hideMark/>
          </w:tcPr>
          <w:p w14:paraId="50E7ED78" w14:textId="77777777" w:rsidR="009369A2" w:rsidRPr="009369A2" w:rsidRDefault="009369A2" w:rsidP="009369A2">
            <w:pPr>
              <w:pStyle w:val="GuidePedagogiqueTitre7Rponses"/>
            </w:pPr>
            <w:r w:rsidRPr="009369A2">
              <w:t xml:space="preserve">- </w:t>
            </w:r>
            <w:r w:rsidRPr="009369A2">
              <w:rPr>
                <w:b/>
                <w:bCs/>
              </w:rPr>
              <w:t>Compétences limitées</w:t>
            </w:r>
            <w:r w:rsidRPr="009369A2">
              <w:t xml:space="preserve"> : Sofiane pourrait manquer de compétences en gestion d’espace de vente</w:t>
            </w:r>
          </w:p>
        </w:tc>
      </w:tr>
      <w:tr w:rsidR="009369A2" w:rsidRPr="009369A2" w14:paraId="242DDD73" w14:textId="77777777" w:rsidTr="009369A2">
        <w:trPr>
          <w:trHeight w:val="1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B37900" w14:textId="77777777" w:rsidR="009369A2" w:rsidRPr="009369A2" w:rsidRDefault="009369A2" w:rsidP="009369A2">
            <w:pPr>
              <w:pStyle w:val="GuidePedagogiqueTitre7Rponses"/>
            </w:pPr>
          </w:p>
        </w:tc>
        <w:tc>
          <w:tcPr>
            <w:tcW w:w="3926" w:type="dxa"/>
            <w:tcBorders>
              <w:top w:val="single" w:sz="4" w:space="0" w:color="auto"/>
              <w:left w:val="single" w:sz="4" w:space="0" w:color="auto"/>
              <w:bottom w:val="single" w:sz="4" w:space="0" w:color="auto"/>
              <w:right w:val="single" w:sz="4" w:space="0" w:color="auto"/>
            </w:tcBorders>
            <w:vAlign w:val="center"/>
            <w:hideMark/>
          </w:tcPr>
          <w:p w14:paraId="7235B9DB" w14:textId="77777777" w:rsidR="009369A2" w:rsidRPr="009369A2" w:rsidRDefault="009369A2" w:rsidP="009369A2">
            <w:pPr>
              <w:pStyle w:val="GuidePedagogiqueTitre7Rponses"/>
            </w:pPr>
            <w:r w:rsidRPr="009369A2">
              <w:t xml:space="preserve">- </w:t>
            </w:r>
            <w:r w:rsidRPr="009369A2">
              <w:rPr>
                <w:b/>
                <w:bCs/>
              </w:rPr>
              <w:t>Réduction des coûts</w:t>
            </w:r>
            <w:r w:rsidRPr="009369A2">
              <w:t xml:space="preserve"> : Pas besoin de publier des offres ou d’investir dans un long processus d’embauche externe.</w:t>
            </w:r>
          </w:p>
        </w:tc>
        <w:tc>
          <w:tcPr>
            <w:tcW w:w="3926" w:type="dxa"/>
            <w:tcBorders>
              <w:top w:val="single" w:sz="4" w:space="0" w:color="auto"/>
              <w:left w:val="single" w:sz="4" w:space="0" w:color="auto"/>
              <w:bottom w:val="single" w:sz="4" w:space="0" w:color="auto"/>
              <w:right w:val="single" w:sz="4" w:space="0" w:color="auto"/>
            </w:tcBorders>
            <w:vAlign w:val="center"/>
            <w:hideMark/>
          </w:tcPr>
          <w:p w14:paraId="122803FE" w14:textId="77777777" w:rsidR="009369A2" w:rsidRPr="009369A2" w:rsidRDefault="009369A2" w:rsidP="009369A2">
            <w:pPr>
              <w:pStyle w:val="GuidePedagogiqueTitre7Rponses"/>
            </w:pPr>
            <w:r w:rsidRPr="009369A2">
              <w:t xml:space="preserve">- </w:t>
            </w:r>
            <w:r w:rsidRPr="009369A2">
              <w:rPr>
                <w:b/>
                <w:bCs/>
              </w:rPr>
              <w:t>Risques de tensions internes</w:t>
            </w:r>
            <w:r w:rsidRPr="009369A2">
              <w:t xml:space="preserve"> : La promotion de Sofiane pourrait susciter des tensions chez d’autres employés qui auraient voulu évoluer.</w:t>
            </w:r>
          </w:p>
        </w:tc>
      </w:tr>
      <w:tr w:rsidR="009369A2" w:rsidRPr="009369A2" w14:paraId="43656EBB" w14:textId="77777777" w:rsidTr="009369A2">
        <w:trPr>
          <w:trHeight w:val="1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9544C5" w14:textId="77777777" w:rsidR="009369A2" w:rsidRPr="009369A2" w:rsidRDefault="009369A2" w:rsidP="009369A2">
            <w:pPr>
              <w:pStyle w:val="GuidePedagogiqueTitre7Rponses"/>
            </w:pPr>
          </w:p>
        </w:tc>
        <w:tc>
          <w:tcPr>
            <w:tcW w:w="3926" w:type="dxa"/>
            <w:tcBorders>
              <w:top w:val="single" w:sz="4" w:space="0" w:color="auto"/>
              <w:left w:val="single" w:sz="4" w:space="0" w:color="auto"/>
              <w:bottom w:val="single" w:sz="4" w:space="0" w:color="auto"/>
              <w:right w:val="single" w:sz="4" w:space="0" w:color="auto"/>
            </w:tcBorders>
            <w:vAlign w:val="center"/>
            <w:hideMark/>
          </w:tcPr>
          <w:p w14:paraId="0F7BF1B1" w14:textId="77777777" w:rsidR="009369A2" w:rsidRPr="009369A2" w:rsidRDefault="009369A2" w:rsidP="009369A2">
            <w:pPr>
              <w:pStyle w:val="GuidePedagogiqueTitre7Rponses"/>
            </w:pPr>
            <w:r w:rsidRPr="009369A2">
              <w:t xml:space="preserve">- </w:t>
            </w:r>
            <w:r w:rsidRPr="009369A2">
              <w:rPr>
                <w:b/>
                <w:bCs/>
              </w:rPr>
              <w:t>Cohésion et intégration</w:t>
            </w:r>
            <w:r w:rsidRPr="009369A2">
              <w:t xml:space="preserve"> : Sofiane est déjà bien </w:t>
            </w:r>
            <w:proofErr w:type="gramStart"/>
            <w:r w:rsidRPr="009369A2">
              <w:t>intégré</w:t>
            </w:r>
            <w:proofErr w:type="gramEnd"/>
            <w:r w:rsidRPr="009369A2">
              <w:t xml:space="preserve"> à l’équipe et partage la culture de l’entreprise.</w:t>
            </w:r>
          </w:p>
        </w:tc>
        <w:tc>
          <w:tcPr>
            <w:tcW w:w="3926" w:type="dxa"/>
            <w:tcBorders>
              <w:top w:val="single" w:sz="4" w:space="0" w:color="auto"/>
              <w:left w:val="single" w:sz="4" w:space="0" w:color="auto"/>
              <w:bottom w:val="single" w:sz="4" w:space="0" w:color="auto"/>
              <w:right w:val="single" w:sz="4" w:space="0" w:color="auto"/>
            </w:tcBorders>
            <w:vAlign w:val="center"/>
            <w:hideMark/>
          </w:tcPr>
          <w:p w14:paraId="20F3C8A7" w14:textId="77777777" w:rsidR="009369A2" w:rsidRPr="009369A2" w:rsidRDefault="009369A2" w:rsidP="009369A2">
            <w:pPr>
              <w:pStyle w:val="GuidePedagogiqueTitre7Rponses"/>
            </w:pPr>
            <w:r w:rsidRPr="009369A2">
              <w:t xml:space="preserve">- </w:t>
            </w:r>
            <w:r w:rsidRPr="009369A2">
              <w:rPr>
                <w:b/>
                <w:bCs/>
              </w:rPr>
              <w:t>Perspective de développement limitée </w:t>
            </w:r>
            <w:r w:rsidRPr="009369A2">
              <w:t>: Sofiane n’a peut-être pas une vue d’ensemble de l’entreprise, ce qui pourrait être nécessaire pour le nouveau poste.</w:t>
            </w:r>
          </w:p>
        </w:tc>
      </w:tr>
      <w:tr w:rsidR="009369A2" w:rsidRPr="009369A2" w14:paraId="1943A7E6" w14:textId="77777777" w:rsidTr="009369A2">
        <w:trPr>
          <w:trHeight w:val="1004"/>
          <w:jc w:val="center"/>
        </w:trPr>
        <w:tc>
          <w:tcPr>
            <w:tcW w:w="2401" w:type="dxa"/>
            <w:vMerge w:val="restart"/>
            <w:tcBorders>
              <w:top w:val="single" w:sz="4" w:space="0" w:color="auto"/>
              <w:left w:val="single" w:sz="4" w:space="0" w:color="auto"/>
              <w:bottom w:val="single" w:sz="4" w:space="0" w:color="auto"/>
              <w:right w:val="single" w:sz="4" w:space="0" w:color="auto"/>
            </w:tcBorders>
            <w:vAlign w:val="center"/>
            <w:hideMark/>
          </w:tcPr>
          <w:p w14:paraId="2555E163" w14:textId="77777777" w:rsidR="009369A2" w:rsidRPr="009369A2" w:rsidRDefault="009369A2" w:rsidP="009369A2">
            <w:pPr>
              <w:pStyle w:val="GuidePedagogiqueTitre7Rponses"/>
            </w:pPr>
            <w:r w:rsidRPr="009369A2">
              <w:rPr>
                <w:b/>
                <w:bCs/>
              </w:rPr>
              <w:t>Recrutement en externe</w:t>
            </w:r>
          </w:p>
        </w:tc>
        <w:tc>
          <w:tcPr>
            <w:tcW w:w="3926" w:type="dxa"/>
            <w:tcBorders>
              <w:top w:val="single" w:sz="4" w:space="0" w:color="auto"/>
              <w:left w:val="single" w:sz="4" w:space="0" w:color="auto"/>
              <w:bottom w:val="single" w:sz="4" w:space="0" w:color="auto"/>
              <w:right w:val="single" w:sz="4" w:space="0" w:color="auto"/>
            </w:tcBorders>
            <w:vAlign w:val="center"/>
            <w:hideMark/>
          </w:tcPr>
          <w:p w14:paraId="6AB46A8E" w14:textId="77777777" w:rsidR="009369A2" w:rsidRPr="009369A2" w:rsidRDefault="009369A2" w:rsidP="009369A2">
            <w:pPr>
              <w:pStyle w:val="GuidePedagogiqueTitre7Rponses"/>
            </w:pPr>
            <w:r w:rsidRPr="009369A2">
              <w:t xml:space="preserve">- </w:t>
            </w:r>
            <w:r w:rsidRPr="009369A2">
              <w:rPr>
                <w:b/>
                <w:bCs/>
              </w:rPr>
              <w:t>Regard neuf sur l’entreprise</w:t>
            </w:r>
            <w:r w:rsidRPr="009369A2">
              <w:t xml:space="preserve"> : Un candidat externe peut introduire des idées innovantes ou des méthodes différentes.</w:t>
            </w:r>
          </w:p>
        </w:tc>
        <w:tc>
          <w:tcPr>
            <w:tcW w:w="3926" w:type="dxa"/>
            <w:tcBorders>
              <w:top w:val="single" w:sz="4" w:space="0" w:color="auto"/>
              <w:left w:val="single" w:sz="4" w:space="0" w:color="auto"/>
              <w:bottom w:val="single" w:sz="4" w:space="0" w:color="auto"/>
              <w:right w:val="single" w:sz="4" w:space="0" w:color="auto"/>
            </w:tcBorders>
            <w:vAlign w:val="center"/>
            <w:hideMark/>
          </w:tcPr>
          <w:p w14:paraId="2668B064" w14:textId="77777777" w:rsidR="009369A2" w:rsidRPr="009369A2" w:rsidRDefault="009369A2" w:rsidP="009369A2">
            <w:pPr>
              <w:pStyle w:val="GuidePedagogiqueTitre7Rponses"/>
            </w:pPr>
            <w:r w:rsidRPr="009369A2">
              <w:t xml:space="preserve">- </w:t>
            </w:r>
            <w:r w:rsidRPr="009369A2">
              <w:rPr>
                <w:b/>
                <w:bCs/>
              </w:rPr>
              <w:t>Temps d’intégration</w:t>
            </w:r>
            <w:r w:rsidRPr="009369A2">
              <w:t xml:space="preserve"> : Le candidat externe devra s’adapter à la culture de l’entreprise, ce qui peut prendre du temps.</w:t>
            </w:r>
          </w:p>
        </w:tc>
      </w:tr>
      <w:tr w:rsidR="009369A2" w:rsidRPr="009369A2" w14:paraId="727083BA" w14:textId="77777777" w:rsidTr="009369A2">
        <w:trPr>
          <w:trHeight w:val="68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38CE58A" w14:textId="77777777" w:rsidR="009369A2" w:rsidRPr="009369A2" w:rsidRDefault="009369A2" w:rsidP="009369A2">
            <w:pPr>
              <w:pStyle w:val="GuidePedagogiqueTitre7Rponses"/>
            </w:pPr>
          </w:p>
        </w:tc>
        <w:tc>
          <w:tcPr>
            <w:tcW w:w="3926" w:type="dxa"/>
            <w:tcBorders>
              <w:top w:val="single" w:sz="4" w:space="0" w:color="auto"/>
              <w:left w:val="single" w:sz="4" w:space="0" w:color="auto"/>
              <w:bottom w:val="single" w:sz="4" w:space="0" w:color="auto"/>
              <w:right w:val="single" w:sz="4" w:space="0" w:color="auto"/>
            </w:tcBorders>
            <w:vAlign w:val="center"/>
            <w:hideMark/>
          </w:tcPr>
          <w:p w14:paraId="5F4EC7CE" w14:textId="77777777" w:rsidR="009369A2" w:rsidRPr="009369A2" w:rsidRDefault="009369A2" w:rsidP="009369A2">
            <w:pPr>
              <w:pStyle w:val="GuidePedagogiqueTitre7Rponses"/>
            </w:pPr>
            <w:r w:rsidRPr="009369A2">
              <w:t xml:space="preserve">- </w:t>
            </w:r>
            <w:r w:rsidRPr="009369A2">
              <w:rPr>
                <w:b/>
                <w:bCs/>
              </w:rPr>
              <w:t>Flexibilité dans les compétences</w:t>
            </w:r>
            <w:r w:rsidRPr="009369A2">
              <w:t xml:space="preserve"> : Permet de cibler un profil qui répond exactement aux besoins du poste.</w:t>
            </w:r>
          </w:p>
        </w:tc>
        <w:tc>
          <w:tcPr>
            <w:tcW w:w="3926" w:type="dxa"/>
            <w:tcBorders>
              <w:top w:val="single" w:sz="4" w:space="0" w:color="auto"/>
              <w:left w:val="single" w:sz="4" w:space="0" w:color="auto"/>
              <w:bottom w:val="single" w:sz="4" w:space="0" w:color="auto"/>
              <w:right w:val="single" w:sz="4" w:space="0" w:color="auto"/>
            </w:tcBorders>
            <w:vAlign w:val="center"/>
            <w:hideMark/>
          </w:tcPr>
          <w:p w14:paraId="6C542085" w14:textId="77777777" w:rsidR="009369A2" w:rsidRPr="009369A2" w:rsidRDefault="009369A2" w:rsidP="009369A2">
            <w:pPr>
              <w:pStyle w:val="GuidePedagogiqueTitre7Rponses"/>
            </w:pPr>
            <w:r w:rsidRPr="009369A2">
              <w:t xml:space="preserve">- </w:t>
            </w:r>
            <w:r w:rsidRPr="009369A2">
              <w:rPr>
                <w:b/>
                <w:bCs/>
              </w:rPr>
              <w:t>Risque d’échec</w:t>
            </w:r>
            <w:r w:rsidRPr="009369A2">
              <w:t xml:space="preserve"> : L’intégration ou la performance du candidat peut ne pas répondre aux attentes malgré une sélection minutieuse.</w:t>
            </w:r>
          </w:p>
        </w:tc>
      </w:tr>
      <w:tr w:rsidR="009369A2" w:rsidRPr="009369A2" w14:paraId="19C9C13E" w14:textId="77777777" w:rsidTr="009369A2">
        <w:trPr>
          <w:trHeight w:val="141"/>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17A68AF" w14:textId="77777777" w:rsidR="009369A2" w:rsidRPr="009369A2" w:rsidRDefault="009369A2" w:rsidP="009369A2">
            <w:pPr>
              <w:pStyle w:val="GuidePedagogiqueTitre7Rponses"/>
            </w:pPr>
          </w:p>
        </w:tc>
        <w:tc>
          <w:tcPr>
            <w:tcW w:w="3926" w:type="dxa"/>
            <w:tcBorders>
              <w:top w:val="single" w:sz="4" w:space="0" w:color="auto"/>
              <w:left w:val="single" w:sz="4" w:space="0" w:color="auto"/>
              <w:bottom w:val="single" w:sz="4" w:space="0" w:color="auto"/>
              <w:right w:val="single" w:sz="4" w:space="0" w:color="auto"/>
            </w:tcBorders>
            <w:vAlign w:val="center"/>
            <w:hideMark/>
          </w:tcPr>
          <w:p w14:paraId="300EF3FE" w14:textId="77777777" w:rsidR="009369A2" w:rsidRPr="009369A2" w:rsidRDefault="009369A2" w:rsidP="009369A2">
            <w:pPr>
              <w:pStyle w:val="GuidePedagogiqueTitre7Rponses"/>
            </w:pPr>
            <w:r w:rsidRPr="009369A2">
              <w:t xml:space="preserve">- </w:t>
            </w:r>
            <w:r w:rsidRPr="009369A2">
              <w:rPr>
                <w:b/>
                <w:bCs/>
              </w:rPr>
              <w:t>Aucun poste vacant à combler</w:t>
            </w:r>
            <w:r w:rsidRPr="009369A2">
              <w:t xml:space="preserve"> : Recruter en externe laisse l’organisation actuelle intacte et ne crée pas de postes vacants à gérer.</w:t>
            </w:r>
          </w:p>
        </w:tc>
        <w:tc>
          <w:tcPr>
            <w:tcW w:w="3926" w:type="dxa"/>
            <w:tcBorders>
              <w:top w:val="single" w:sz="4" w:space="0" w:color="auto"/>
              <w:left w:val="single" w:sz="4" w:space="0" w:color="auto"/>
              <w:bottom w:val="single" w:sz="4" w:space="0" w:color="auto"/>
              <w:right w:val="single" w:sz="4" w:space="0" w:color="auto"/>
            </w:tcBorders>
            <w:vAlign w:val="center"/>
            <w:hideMark/>
          </w:tcPr>
          <w:p w14:paraId="48B318C3" w14:textId="77777777" w:rsidR="009369A2" w:rsidRPr="009369A2" w:rsidRDefault="009369A2" w:rsidP="009369A2">
            <w:pPr>
              <w:pStyle w:val="GuidePedagogiqueTitre7Rponses"/>
            </w:pPr>
            <w:r w:rsidRPr="009369A2">
              <w:t xml:space="preserve">- </w:t>
            </w:r>
            <w:r w:rsidRPr="009369A2">
              <w:rPr>
                <w:b/>
                <w:bCs/>
              </w:rPr>
              <w:t>Impact sur la motivation des employés internes</w:t>
            </w:r>
            <w:r w:rsidRPr="009369A2">
              <w:t xml:space="preserve"> : Peut démotiver les employés internes qui auraient voulu évoluer au sein de l’entreprise, notamment Sofiane.</w:t>
            </w:r>
          </w:p>
        </w:tc>
      </w:tr>
    </w:tbl>
    <w:p w14:paraId="192EE8FC" w14:textId="4CE0DBBE" w:rsidR="00804D41" w:rsidRDefault="00804D41" w:rsidP="00804D41">
      <w:pPr>
        <w:pStyle w:val="GuidePedagogiqueTitre5SetesterSeprparerlpreuve"/>
        <w:rPr>
          <w:rFonts w:eastAsiaTheme="majorEastAsia"/>
        </w:rPr>
      </w:pPr>
      <w:r>
        <w:rPr>
          <w:rFonts w:eastAsiaTheme="majorEastAsia"/>
        </w:rPr>
        <w:t>Exercice 3</w:t>
      </w:r>
    </w:p>
    <w:p w14:paraId="2BC2C0CE" w14:textId="677DD61C" w:rsidR="004E4AC2" w:rsidRDefault="00804D41" w:rsidP="00D92FE1">
      <w:pPr>
        <w:pStyle w:val="GuidePedagogiqueTitre6Consignes"/>
      </w:pPr>
      <w:r>
        <w:t xml:space="preserve">1. </w:t>
      </w:r>
      <w:r w:rsidR="0080742A" w:rsidRPr="0080742A">
        <w:t>Réalisez une analyse critique de l'annonce d'offre d'emploi qui a été affichée dans la gare de Strasbourg</w:t>
      </w:r>
      <w:r w:rsidR="007A701E" w:rsidRPr="007A701E">
        <w:t>.</w:t>
      </w:r>
    </w:p>
    <w:p w14:paraId="4F43557D" w14:textId="77777777" w:rsidR="007957D6" w:rsidRPr="007957D6" w:rsidRDefault="007957D6" w:rsidP="007957D6">
      <w:pPr>
        <w:pStyle w:val="GuidePedagogiqueTitre7Rponses"/>
        <w:rPr>
          <w:b/>
          <w:bCs/>
        </w:rPr>
      </w:pPr>
      <w:r w:rsidRPr="007957D6">
        <w:rPr>
          <w:b/>
          <w:bCs/>
        </w:rPr>
        <w:t>Les informations manquantes</w:t>
      </w:r>
    </w:p>
    <w:p w14:paraId="65338E99" w14:textId="41613647" w:rsidR="007957D6" w:rsidRDefault="007957D6" w:rsidP="007957D6">
      <w:pPr>
        <w:pStyle w:val="GuidePedagogiqueTitre7Rponses"/>
      </w:pPr>
      <w:r>
        <w:t>-</w:t>
      </w:r>
      <w:r w:rsidR="0053752A">
        <w:t xml:space="preserve"> </w:t>
      </w:r>
      <w:r w:rsidRPr="007957D6">
        <w:rPr>
          <w:b/>
          <w:bCs/>
        </w:rPr>
        <w:t>légales obligatoires :</w:t>
      </w:r>
    </w:p>
    <w:p w14:paraId="05F27CE5" w14:textId="5F21D15B" w:rsidR="007957D6" w:rsidRDefault="007957D6" w:rsidP="00772AB0">
      <w:pPr>
        <w:pStyle w:val="GuidePedagogiqueTitre7Rponses"/>
        <w:ind w:left="708"/>
      </w:pPr>
      <w:proofErr w:type="gramStart"/>
      <w:r>
        <w:t>o</w:t>
      </w:r>
      <w:proofErr w:type="gramEnd"/>
      <w:r w:rsidR="00772AB0">
        <w:t xml:space="preserve"> </w:t>
      </w:r>
      <w:r>
        <w:t>la mention H/F,</w:t>
      </w:r>
    </w:p>
    <w:p w14:paraId="42AE1397" w14:textId="5371A91B" w:rsidR="007957D6" w:rsidRDefault="007957D6" w:rsidP="00772AB0">
      <w:pPr>
        <w:pStyle w:val="GuidePedagogiqueTitre7Rponses"/>
        <w:ind w:left="708"/>
      </w:pPr>
      <w:proofErr w:type="gramStart"/>
      <w:r>
        <w:t>o</w:t>
      </w:r>
      <w:proofErr w:type="gramEnd"/>
      <w:r w:rsidR="00772AB0">
        <w:t xml:space="preserve"> </w:t>
      </w:r>
      <w:r>
        <w:t>la date de diffusion de l’annonce,</w:t>
      </w:r>
    </w:p>
    <w:p w14:paraId="461D03DF" w14:textId="4024B298" w:rsidR="007957D6" w:rsidRDefault="007957D6" w:rsidP="00764E7B">
      <w:pPr>
        <w:pStyle w:val="GuidePedagogiqueTitre7Rponses"/>
        <w:ind w:left="708"/>
      </w:pPr>
      <w:proofErr w:type="gramStart"/>
      <w:r>
        <w:t>o</w:t>
      </w:r>
      <w:proofErr w:type="gramEnd"/>
      <w:r w:rsidR="00772AB0">
        <w:t xml:space="preserve"> </w:t>
      </w:r>
      <w:r>
        <w:t>le lieu d’exercice de l’emploi.</w:t>
      </w:r>
    </w:p>
    <w:p w14:paraId="622A5ED9" w14:textId="158EF87F" w:rsidR="007957D6" w:rsidRDefault="007957D6" w:rsidP="007957D6">
      <w:pPr>
        <w:pStyle w:val="GuidePedagogiqueTitre7Rponses"/>
      </w:pPr>
      <w:r>
        <w:t>-</w:t>
      </w:r>
      <w:r w:rsidR="00772AB0">
        <w:t xml:space="preserve"> </w:t>
      </w:r>
      <w:r w:rsidRPr="007957D6">
        <w:rPr>
          <w:b/>
          <w:bCs/>
        </w:rPr>
        <w:t>non obligatoires :</w:t>
      </w:r>
    </w:p>
    <w:p w14:paraId="0E8586B3" w14:textId="6CC4F260" w:rsidR="007957D6" w:rsidRDefault="00772AB0" w:rsidP="00772AB0">
      <w:pPr>
        <w:pStyle w:val="GuidePedagogiqueTitre7Rponses"/>
        <w:ind w:left="708"/>
      </w:pPr>
      <w:proofErr w:type="gramStart"/>
      <w:r>
        <w:t>o</w:t>
      </w:r>
      <w:proofErr w:type="gramEnd"/>
      <w:r>
        <w:t xml:space="preserve"> </w:t>
      </w:r>
      <w:r w:rsidR="007957D6">
        <w:t>le montant de la rémunération, et avantages</w:t>
      </w:r>
    </w:p>
    <w:p w14:paraId="338D28AA" w14:textId="5B5ABF8D" w:rsidR="007957D6" w:rsidRDefault="00772AB0" w:rsidP="00772AB0">
      <w:pPr>
        <w:pStyle w:val="GuidePedagogiqueTitre7Rponses"/>
        <w:ind w:left="708"/>
      </w:pPr>
      <w:proofErr w:type="gramStart"/>
      <w:r>
        <w:t>o</w:t>
      </w:r>
      <w:proofErr w:type="gramEnd"/>
      <w:r>
        <w:t xml:space="preserve"> </w:t>
      </w:r>
      <w:r w:rsidR="007957D6">
        <w:t>le profil du candidat (diplôme requis…)</w:t>
      </w:r>
    </w:p>
    <w:p w14:paraId="495DDEF8" w14:textId="3F9E12F0" w:rsidR="007957D6" w:rsidRDefault="00772AB0" w:rsidP="00772AB0">
      <w:pPr>
        <w:pStyle w:val="GuidePedagogiqueTitre7Rponses"/>
        <w:ind w:left="708"/>
      </w:pPr>
      <w:proofErr w:type="gramStart"/>
      <w:r>
        <w:t>o</w:t>
      </w:r>
      <w:proofErr w:type="gramEnd"/>
      <w:r>
        <w:t xml:space="preserve"> </w:t>
      </w:r>
      <w:r w:rsidR="007957D6">
        <w:t>pas de référence au contrat en alternance</w:t>
      </w:r>
    </w:p>
    <w:p w14:paraId="313FA86F" w14:textId="77777777" w:rsidR="007957D6" w:rsidRDefault="007957D6" w:rsidP="007957D6">
      <w:pPr>
        <w:pStyle w:val="GuidePedagogiqueTitre7Rponses"/>
      </w:pPr>
    </w:p>
    <w:p w14:paraId="722D8A14" w14:textId="77777777" w:rsidR="007957D6" w:rsidRPr="007957D6" w:rsidRDefault="007957D6" w:rsidP="007957D6">
      <w:pPr>
        <w:pStyle w:val="GuidePedagogiqueTitre7Rponses"/>
        <w:rPr>
          <w:b/>
          <w:bCs/>
        </w:rPr>
      </w:pPr>
      <w:r w:rsidRPr="007957D6">
        <w:rPr>
          <w:b/>
          <w:bCs/>
        </w:rPr>
        <w:t>Les informations incomplètes :</w:t>
      </w:r>
    </w:p>
    <w:p w14:paraId="581726B6" w14:textId="78600693" w:rsidR="007957D6" w:rsidRDefault="007957D6" w:rsidP="007957D6">
      <w:pPr>
        <w:pStyle w:val="GuidePedagogiqueTitre7Rponses"/>
      </w:pPr>
      <w:r>
        <w:t>-</w:t>
      </w:r>
      <w:r w:rsidR="00F3079B">
        <w:t xml:space="preserve"> </w:t>
      </w:r>
      <w:r>
        <w:t>le profil de poste : description détaillée des missions</w:t>
      </w:r>
    </w:p>
    <w:p w14:paraId="0B35014B" w14:textId="096D07A5" w:rsidR="007957D6" w:rsidRDefault="007957D6" w:rsidP="007957D6">
      <w:pPr>
        <w:pStyle w:val="GuidePedagogiqueTitre7Rponses"/>
      </w:pPr>
      <w:r>
        <w:t>-</w:t>
      </w:r>
      <w:r w:rsidR="00F3079B">
        <w:t xml:space="preserve"> </w:t>
      </w:r>
      <w:r>
        <w:t>offre peu attractive</w:t>
      </w:r>
    </w:p>
    <w:p w14:paraId="0B7F4050" w14:textId="25CDF9D8" w:rsidR="007957D6" w:rsidRDefault="007957D6" w:rsidP="007957D6">
      <w:pPr>
        <w:pStyle w:val="GuidePedagogiqueTitre7Rponses"/>
      </w:pPr>
      <w:r>
        <w:lastRenderedPageBreak/>
        <w:t>-</w:t>
      </w:r>
      <w:r w:rsidR="00F3079B">
        <w:t xml:space="preserve"> </w:t>
      </w:r>
      <w:r>
        <w:t>le contact à la gare de Strasbourg trop imprécis</w:t>
      </w:r>
    </w:p>
    <w:p w14:paraId="3458846B" w14:textId="77777777" w:rsidR="00F3079B" w:rsidRDefault="00F3079B" w:rsidP="007957D6">
      <w:pPr>
        <w:pStyle w:val="GuidePedagogiqueTitre7Rponses"/>
      </w:pPr>
    </w:p>
    <w:p w14:paraId="2BD2FB08" w14:textId="77777777" w:rsidR="007957D6" w:rsidRPr="00CC2A31" w:rsidRDefault="007957D6" w:rsidP="007957D6">
      <w:pPr>
        <w:pStyle w:val="GuidePedagogiqueTitre7Rponses"/>
        <w:rPr>
          <w:b/>
          <w:bCs/>
        </w:rPr>
      </w:pPr>
      <w:r w:rsidRPr="00CC2A31">
        <w:rPr>
          <w:b/>
          <w:bCs/>
        </w:rPr>
        <w:t>Les informations erronées :</w:t>
      </w:r>
    </w:p>
    <w:p w14:paraId="05AFFA57" w14:textId="5471977F" w:rsidR="0080742A" w:rsidRDefault="00F3079B" w:rsidP="007957D6">
      <w:pPr>
        <w:pStyle w:val="GuidePedagogiqueTitre7Rponses"/>
      </w:pPr>
      <w:r>
        <w:t xml:space="preserve">- </w:t>
      </w:r>
      <w:r w:rsidR="007957D6">
        <w:t>un CDD ne peut pas excéder 18 mois</w:t>
      </w:r>
    </w:p>
    <w:p w14:paraId="19145848" w14:textId="5416D0A8" w:rsidR="00804D41" w:rsidRDefault="00804D41" w:rsidP="007A701E">
      <w:pPr>
        <w:pStyle w:val="GuidePedagogiqueTitre6Consignes"/>
      </w:pPr>
      <w:r w:rsidRPr="00804D41">
        <w:t xml:space="preserve">2. </w:t>
      </w:r>
      <w:r w:rsidR="005F0684" w:rsidRPr="005F0684">
        <w:t>Comparez les deux solutions possibles (CDD et contrat d’apprentissage) en termes d’avantages et inconvénients</w:t>
      </w:r>
      <w:r w:rsidR="007A701E" w:rsidRPr="007A701E">
        <w:t>.</w:t>
      </w:r>
    </w:p>
    <w:tbl>
      <w:tblPr>
        <w:tblW w:w="0" w:type="auto"/>
        <w:tblInd w:w="108" w:type="dxa"/>
        <w:tblLayout w:type="fixed"/>
        <w:tblCellMar>
          <w:left w:w="0" w:type="dxa"/>
          <w:right w:w="0" w:type="dxa"/>
        </w:tblCellMar>
        <w:tblLook w:val="04A0" w:firstRow="1" w:lastRow="0" w:firstColumn="1" w:lastColumn="0" w:noHBand="0" w:noVBand="1"/>
      </w:tblPr>
      <w:tblGrid>
        <w:gridCol w:w="1708"/>
        <w:gridCol w:w="3510"/>
        <w:gridCol w:w="4072"/>
      </w:tblGrid>
      <w:tr w:rsidR="001B53EE" w:rsidRPr="001B53EE" w14:paraId="4779D0D4" w14:textId="77777777" w:rsidTr="005C01F5">
        <w:trPr>
          <w:trHeight w:hRule="exact" w:val="415"/>
        </w:trPr>
        <w:tc>
          <w:tcPr>
            <w:tcW w:w="1708" w:type="dxa"/>
            <w:tcBorders>
              <w:bottom w:val="single" w:sz="4" w:space="0" w:color="000000"/>
              <w:right w:val="single" w:sz="4" w:space="0" w:color="000000"/>
            </w:tcBorders>
            <w:vAlign w:val="center"/>
          </w:tcPr>
          <w:p w14:paraId="6EF43932" w14:textId="77777777" w:rsidR="001B53EE" w:rsidRPr="001B53EE" w:rsidRDefault="001B53EE" w:rsidP="001B53EE">
            <w:pPr>
              <w:pStyle w:val="GuidePedagogiqueTitre7Rponses"/>
              <w:widowControl w:val="0"/>
            </w:pP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2A43159F" w14:textId="77777777" w:rsidR="001B53EE" w:rsidRPr="001B53EE" w:rsidRDefault="001B53EE" w:rsidP="00D01F62">
            <w:pPr>
              <w:pStyle w:val="GuidePedagogiqueTitre7Rponses"/>
              <w:jc w:val="center"/>
            </w:pPr>
            <w:r w:rsidRPr="001B53EE">
              <w:rPr>
                <w:b/>
                <w:bCs/>
              </w:rPr>
              <w:t>Avantages</w:t>
            </w:r>
          </w:p>
        </w:tc>
        <w:tc>
          <w:tcPr>
            <w:tcW w:w="4072" w:type="dxa"/>
            <w:tcBorders>
              <w:top w:val="single" w:sz="4" w:space="0" w:color="000000"/>
              <w:left w:val="single" w:sz="4" w:space="0" w:color="000000"/>
              <w:bottom w:val="single" w:sz="4" w:space="0" w:color="000000"/>
              <w:right w:val="single" w:sz="4" w:space="0" w:color="000000"/>
            </w:tcBorders>
            <w:vAlign w:val="center"/>
            <w:hideMark/>
          </w:tcPr>
          <w:p w14:paraId="6AA1424F" w14:textId="77777777" w:rsidR="001B53EE" w:rsidRPr="001B53EE" w:rsidRDefault="001B53EE" w:rsidP="00D01F62">
            <w:pPr>
              <w:pStyle w:val="GuidePedagogiqueTitre7Rponses"/>
              <w:jc w:val="center"/>
            </w:pPr>
            <w:r w:rsidRPr="001B53EE">
              <w:rPr>
                <w:b/>
                <w:bCs/>
              </w:rPr>
              <w:t>Inconvénients</w:t>
            </w:r>
          </w:p>
        </w:tc>
      </w:tr>
      <w:tr w:rsidR="001B53EE" w:rsidRPr="001B53EE" w14:paraId="0BD5FC34" w14:textId="77777777" w:rsidTr="00D01F62">
        <w:trPr>
          <w:trHeight w:hRule="exact" w:val="1529"/>
        </w:trPr>
        <w:tc>
          <w:tcPr>
            <w:tcW w:w="1708" w:type="dxa"/>
            <w:tcBorders>
              <w:top w:val="single" w:sz="4" w:space="0" w:color="000000"/>
              <w:left w:val="single" w:sz="4" w:space="0" w:color="000000"/>
              <w:bottom w:val="single" w:sz="4" w:space="0" w:color="000000"/>
              <w:right w:val="single" w:sz="4" w:space="0" w:color="000000"/>
            </w:tcBorders>
            <w:vAlign w:val="center"/>
          </w:tcPr>
          <w:p w14:paraId="2F93F4EC" w14:textId="77777777" w:rsidR="001B53EE" w:rsidRPr="001B53EE" w:rsidRDefault="001B53EE" w:rsidP="001B53EE">
            <w:pPr>
              <w:pStyle w:val="GuidePedagogiqueTitre7Rponses"/>
            </w:pPr>
            <w:r w:rsidRPr="001B53EE">
              <w:rPr>
                <w:b/>
                <w:bCs/>
              </w:rPr>
              <w:t>Contrat d’apprentissage</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5A27BBF4" w14:textId="77777777" w:rsidR="001B53EE" w:rsidRPr="001B53EE" w:rsidRDefault="001B53EE" w:rsidP="001562C6">
            <w:pPr>
              <w:pStyle w:val="GuidePedagogiqueTitre7Rponses"/>
            </w:pPr>
            <w:r w:rsidRPr="001B53EE">
              <w:t>Débutant facile à former</w:t>
            </w:r>
          </w:p>
          <w:p w14:paraId="148F6A84" w14:textId="77777777" w:rsidR="001562C6" w:rsidRDefault="001B53EE" w:rsidP="00FA7ACA">
            <w:pPr>
              <w:pStyle w:val="GuidePedagogiqueTitre7Rponses"/>
            </w:pPr>
            <w:r w:rsidRPr="001B53EE">
              <w:t>Intégration progressive du collaborateur dans l’entrepris</w:t>
            </w:r>
            <w:r w:rsidR="001562C6">
              <w:t>e</w:t>
            </w:r>
          </w:p>
          <w:p w14:paraId="75D5EC6E" w14:textId="7F9F2B13" w:rsidR="001B53EE" w:rsidRPr="001B53EE" w:rsidRDefault="002B2DDD" w:rsidP="00FA7ACA">
            <w:pPr>
              <w:pStyle w:val="GuidePedagogiqueTitre7Rponses"/>
            </w:pPr>
            <w:r w:rsidRPr="001B53EE">
              <w:t>Contribution</w:t>
            </w:r>
            <w:r w:rsidR="001B53EE" w:rsidRPr="001B53EE">
              <w:t xml:space="preserve"> de l’entreprise à la formation</w:t>
            </w:r>
          </w:p>
        </w:tc>
        <w:tc>
          <w:tcPr>
            <w:tcW w:w="4072" w:type="dxa"/>
            <w:tcBorders>
              <w:top w:val="single" w:sz="4" w:space="0" w:color="000000"/>
              <w:left w:val="single" w:sz="4" w:space="0" w:color="000000"/>
              <w:bottom w:val="single" w:sz="4" w:space="0" w:color="000000"/>
              <w:right w:val="single" w:sz="4" w:space="0" w:color="000000"/>
            </w:tcBorders>
            <w:vAlign w:val="center"/>
            <w:hideMark/>
          </w:tcPr>
          <w:p w14:paraId="3D40250F" w14:textId="77777777" w:rsidR="001562C6" w:rsidRDefault="001B53EE" w:rsidP="001562C6">
            <w:pPr>
              <w:pStyle w:val="GuidePedagogiqueTitre7Rponses"/>
            </w:pPr>
            <w:r w:rsidRPr="001B53EE">
              <w:t>Un collaborateur débutant donc ayant peu de compétences</w:t>
            </w:r>
          </w:p>
          <w:p w14:paraId="5AF3B124" w14:textId="0D923677" w:rsidR="001B53EE" w:rsidRPr="001B53EE" w:rsidRDefault="001B53EE" w:rsidP="001562C6">
            <w:pPr>
              <w:pStyle w:val="GuidePedagogiqueTitre7Rponses"/>
            </w:pPr>
            <w:r w:rsidRPr="001B53EE">
              <w:t>Une formation en entreprise chronophage pour le tuteur</w:t>
            </w:r>
          </w:p>
          <w:p w14:paraId="51DFA551" w14:textId="77777777" w:rsidR="001B53EE" w:rsidRPr="001B53EE" w:rsidRDefault="001B53EE" w:rsidP="001562C6">
            <w:pPr>
              <w:pStyle w:val="GuidePedagogiqueTitre7Rponses"/>
            </w:pPr>
            <w:r w:rsidRPr="001B53EE">
              <w:t>Les jours de travail en entreprise sont imposés par le centre de formation</w:t>
            </w:r>
          </w:p>
        </w:tc>
      </w:tr>
      <w:tr w:rsidR="001B53EE" w:rsidRPr="001B53EE" w14:paraId="5CCBBEE5" w14:textId="77777777" w:rsidTr="00D01F62">
        <w:trPr>
          <w:trHeight w:hRule="exact" w:val="1529"/>
        </w:trPr>
        <w:tc>
          <w:tcPr>
            <w:tcW w:w="1708" w:type="dxa"/>
            <w:tcBorders>
              <w:top w:val="single" w:sz="4" w:space="0" w:color="000000"/>
              <w:left w:val="single" w:sz="4" w:space="0" w:color="000000"/>
              <w:bottom w:val="single" w:sz="4" w:space="0" w:color="000000"/>
              <w:right w:val="single" w:sz="4" w:space="0" w:color="000000"/>
            </w:tcBorders>
            <w:vAlign w:val="center"/>
          </w:tcPr>
          <w:p w14:paraId="7835AAD8" w14:textId="77777777" w:rsidR="001B53EE" w:rsidRPr="001B53EE" w:rsidRDefault="001B53EE" w:rsidP="001B53EE">
            <w:pPr>
              <w:pStyle w:val="GuidePedagogiqueTitre7Rponses"/>
            </w:pPr>
            <w:r w:rsidRPr="001B53EE">
              <w:rPr>
                <w:b/>
                <w:bCs/>
              </w:rPr>
              <w:t>CDD</w:t>
            </w:r>
          </w:p>
        </w:tc>
        <w:tc>
          <w:tcPr>
            <w:tcW w:w="3510" w:type="dxa"/>
            <w:tcBorders>
              <w:top w:val="single" w:sz="4" w:space="0" w:color="000000"/>
              <w:left w:val="single" w:sz="4" w:space="0" w:color="000000"/>
              <w:bottom w:val="single" w:sz="4" w:space="0" w:color="000000"/>
              <w:right w:val="single" w:sz="4" w:space="0" w:color="000000"/>
            </w:tcBorders>
            <w:vAlign w:val="center"/>
            <w:hideMark/>
          </w:tcPr>
          <w:p w14:paraId="0BAF2BB7" w14:textId="77777777" w:rsidR="001562C6" w:rsidRDefault="001B53EE" w:rsidP="001562C6">
            <w:pPr>
              <w:pStyle w:val="GuidePedagogiqueTitre7Rponses"/>
            </w:pPr>
            <w:r w:rsidRPr="001B53EE">
              <w:t>Possibilité d’embauche</w:t>
            </w:r>
          </w:p>
          <w:p w14:paraId="0BB6299E" w14:textId="054037F3" w:rsidR="001B53EE" w:rsidRPr="001B53EE" w:rsidRDefault="001B53EE" w:rsidP="001562C6">
            <w:pPr>
              <w:pStyle w:val="GuidePedagogiqueTitre7Rponses"/>
            </w:pPr>
            <w:r w:rsidRPr="001B53EE">
              <w:t>Peut faire office d’une longue période d’essai</w:t>
            </w:r>
          </w:p>
          <w:p w14:paraId="666758AE" w14:textId="77777777" w:rsidR="001B53EE" w:rsidRPr="001B53EE" w:rsidRDefault="001B53EE" w:rsidP="001562C6">
            <w:pPr>
              <w:pStyle w:val="GuidePedagogiqueTitre7Rponses"/>
            </w:pPr>
            <w:r w:rsidRPr="001B53EE">
              <w:t>Mêmes droits qu’un titulaire :</w:t>
            </w:r>
          </w:p>
          <w:p w14:paraId="25C1F397" w14:textId="6160676F" w:rsidR="001B53EE" w:rsidRPr="001B53EE" w:rsidRDefault="001B53EE" w:rsidP="001B53EE">
            <w:pPr>
              <w:pStyle w:val="GuidePedagogiqueTitre7Rponses"/>
            </w:pPr>
            <w:proofErr w:type="gramStart"/>
            <w:r w:rsidRPr="001B53EE">
              <w:t>congés</w:t>
            </w:r>
            <w:proofErr w:type="gramEnd"/>
            <w:r w:rsidRPr="001B53EE">
              <w:t xml:space="preserve"> payés, rémunération, durée de travail</w:t>
            </w:r>
          </w:p>
        </w:tc>
        <w:tc>
          <w:tcPr>
            <w:tcW w:w="4072" w:type="dxa"/>
            <w:tcBorders>
              <w:top w:val="single" w:sz="4" w:space="0" w:color="000000"/>
              <w:left w:val="single" w:sz="4" w:space="0" w:color="000000"/>
              <w:bottom w:val="single" w:sz="4" w:space="0" w:color="000000"/>
              <w:right w:val="single" w:sz="4" w:space="0" w:color="000000"/>
            </w:tcBorders>
            <w:vAlign w:val="center"/>
            <w:hideMark/>
          </w:tcPr>
          <w:p w14:paraId="6C94B9A2" w14:textId="77777777" w:rsidR="001562C6" w:rsidRDefault="001B53EE" w:rsidP="001562C6">
            <w:pPr>
              <w:pStyle w:val="GuidePedagogiqueTitre7Rponses"/>
            </w:pPr>
            <w:r w:rsidRPr="001B53EE">
              <w:t>Risque de ne pas vraiment s’impliquer</w:t>
            </w:r>
          </w:p>
          <w:p w14:paraId="583B3BDE" w14:textId="2E0E1051" w:rsidR="001B53EE" w:rsidRPr="001B53EE" w:rsidRDefault="001B53EE" w:rsidP="001562C6">
            <w:pPr>
              <w:pStyle w:val="GuidePedagogiqueTitre7Rponses"/>
            </w:pPr>
            <w:r w:rsidRPr="001B53EE">
              <w:t>Législation stricte visant le salarié en condition de précarité (18 mois maximum, remplacement d’un salarié)</w:t>
            </w:r>
          </w:p>
          <w:p w14:paraId="7374A430" w14:textId="77777777" w:rsidR="001B53EE" w:rsidRPr="001B53EE" w:rsidRDefault="001B53EE" w:rsidP="001562C6">
            <w:pPr>
              <w:pStyle w:val="GuidePedagogiqueTitre7Rponses"/>
            </w:pPr>
            <w:r w:rsidRPr="001B53EE">
              <w:t>Possibilité de rupture si le salarié trouve un CDI</w:t>
            </w:r>
          </w:p>
        </w:tc>
      </w:tr>
    </w:tbl>
    <w:p w14:paraId="60F3190F" w14:textId="445BEBE5" w:rsidR="007A701E" w:rsidRPr="00D74E44" w:rsidRDefault="007A701E" w:rsidP="001B53EE">
      <w:pPr>
        <w:pStyle w:val="GuidePedagogiqueTitre7Rponses"/>
        <w:widowControl w:val="0"/>
      </w:pPr>
    </w:p>
    <w:sectPr w:rsidR="007A701E" w:rsidRPr="00D74E44" w:rsidSect="008D0E28">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5D57C" w14:textId="77777777" w:rsidR="00B97C1E" w:rsidRDefault="00B97C1E" w:rsidP="00AD7D0B">
      <w:r>
        <w:separator/>
      </w:r>
    </w:p>
  </w:endnote>
  <w:endnote w:type="continuationSeparator" w:id="0">
    <w:p w14:paraId="5F92B671" w14:textId="77777777" w:rsidR="00B97C1E" w:rsidRDefault="00B97C1E"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441FFFBB" w:rsidR="005D17AA" w:rsidRDefault="001E6E0D" w:rsidP="00AD7D0B">
    <w:pPr>
      <w:pStyle w:val="Pieddepagedroite"/>
    </w:pPr>
    <w:r>
      <w:rPr>
        <w:rStyle w:val="Bold"/>
      </w:rPr>
      <w:t>Dossier</w:t>
    </w:r>
    <w:r w:rsidR="005D17AA">
      <w:rPr>
        <w:rStyle w:val="Bold"/>
      </w:rPr>
      <w:t> </w:t>
    </w:r>
    <w:r w:rsidR="00F57F65">
      <w:rPr>
        <w:rStyle w:val="Bold"/>
      </w:rPr>
      <w:t>2</w:t>
    </w:r>
    <w:r w:rsidR="005D17AA">
      <w:t xml:space="preserve"> –</w:t>
    </w:r>
    <w:r w:rsidR="005D17AA">
      <w:rPr>
        <w:rFonts w:ascii="DINOT-Bold" w:hAnsi="DINOT-Bold" w:cs="DINOT-Bold"/>
        <w:b/>
        <w:bCs/>
      </w:rPr>
      <w:t xml:space="preserve"> </w:t>
    </w:r>
    <w:r w:rsidR="00F57F65">
      <w:rPr>
        <w:rFonts w:ascii="DINOT-Bold" w:hAnsi="DINOT-Bold" w:cs="DINOT-Bold"/>
        <w:b/>
        <w:bCs/>
      </w:rPr>
      <w:t>Préparer le recrutement</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FBF66" w14:textId="77777777" w:rsidR="00B97C1E" w:rsidRDefault="00B97C1E" w:rsidP="00AD7D0B">
      <w:r>
        <w:separator/>
      </w:r>
    </w:p>
  </w:footnote>
  <w:footnote w:type="continuationSeparator" w:id="0">
    <w:p w14:paraId="59DB6FE9" w14:textId="77777777" w:rsidR="00B97C1E" w:rsidRDefault="00B97C1E"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9"/>
    <w:multiLevelType w:val="multilevel"/>
    <w:tmpl w:val="0000088C"/>
    <w:lvl w:ilvl="0">
      <w:numFmt w:val="bullet"/>
      <w:lvlText w:val="-"/>
      <w:lvlJc w:val="left"/>
      <w:pPr>
        <w:ind w:left="0" w:hanging="128"/>
      </w:pPr>
      <w:rPr>
        <w:rFonts w:ascii="Times New Roman" w:hAnsi="Times New Roman"/>
        <w:b w:val="0"/>
        <w:sz w:val="22"/>
      </w:rPr>
    </w:lvl>
    <w:lvl w:ilvl="1">
      <w:numFmt w:val="bullet"/>
      <w:lvlText w:val="•"/>
      <w:lvlJc w:val="left"/>
      <w:pPr>
        <w:ind w:left="0" w:firstLine="0"/>
      </w:pPr>
    </w:lvl>
    <w:lvl w:ilvl="2">
      <w:numFmt w:val="bullet"/>
      <w:lvlText w:val="•"/>
      <w:lvlJc w:val="left"/>
      <w:pPr>
        <w:ind w:left="0" w:firstLine="0"/>
      </w:pPr>
    </w:lvl>
    <w:lvl w:ilvl="3">
      <w:numFmt w:val="bullet"/>
      <w:lvlText w:val="•"/>
      <w:lvlJc w:val="left"/>
      <w:pPr>
        <w:ind w:left="0" w:firstLine="0"/>
      </w:pPr>
    </w:lvl>
    <w:lvl w:ilvl="4">
      <w:numFmt w:val="bullet"/>
      <w:lvlText w:val="•"/>
      <w:lvlJc w:val="left"/>
      <w:pPr>
        <w:ind w:left="0" w:firstLine="0"/>
      </w:pPr>
    </w:lvl>
    <w:lvl w:ilvl="5">
      <w:numFmt w:val="bullet"/>
      <w:lvlText w:val="•"/>
      <w:lvlJc w:val="left"/>
      <w:pPr>
        <w:ind w:left="0" w:firstLine="0"/>
      </w:pPr>
    </w:lvl>
    <w:lvl w:ilvl="6">
      <w:numFmt w:val="bullet"/>
      <w:lvlText w:val="•"/>
      <w:lvlJc w:val="left"/>
      <w:pPr>
        <w:ind w:left="0" w:firstLine="0"/>
      </w:pPr>
    </w:lvl>
    <w:lvl w:ilvl="7">
      <w:numFmt w:val="bullet"/>
      <w:lvlText w:val="•"/>
      <w:lvlJc w:val="left"/>
      <w:pPr>
        <w:ind w:left="0" w:firstLine="0"/>
      </w:pPr>
    </w:lvl>
    <w:lvl w:ilvl="8">
      <w:numFmt w:val="bullet"/>
      <w:lvlText w:val="•"/>
      <w:lvlJc w:val="left"/>
      <w:pPr>
        <w:ind w:left="0" w:firstLine="0"/>
      </w:pPr>
    </w:lvl>
  </w:abstractNum>
  <w:abstractNum w:abstractNumId="1" w15:restartNumberingAfterBreak="0">
    <w:nsid w:val="0000040A"/>
    <w:multiLevelType w:val="multilevel"/>
    <w:tmpl w:val="0000088D"/>
    <w:lvl w:ilvl="0">
      <w:numFmt w:val="bullet"/>
      <w:lvlText w:val="-"/>
      <w:lvlJc w:val="left"/>
      <w:pPr>
        <w:ind w:left="0" w:hanging="128"/>
      </w:pPr>
      <w:rPr>
        <w:rFonts w:ascii="Times New Roman" w:hAnsi="Times New Roman"/>
        <w:b w:val="0"/>
        <w:sz w:val="22"/>
      </w:rPr>
    </w:lvl>
    <w:lvl w:ilvl="1">
      <w:numFmt w:val="bullet"/>
      <w:lvlText w:val="•"/>
      <w:lvlJc w:val="left"/>
      <w:pPr>
        <w:ind w:left="0" w:firstLine="0"/>
      </w:pPr>
    </w:lvl>
    <w:lvl w:ilvl="2">
      <w:numFmt w:val="bullet"/>
      <w:lvlText w:val="•"/>
      <w:lvlJc w:val="left"/>
      <w:pPr>
        <w:ind w:left="0" w:firstLine="0"/>
      </w:pPr>
    </w:lvl>
    <w:lvl w:ilvl="3">
      <w:numFmt w:val="bullet"/>
      <w:lvlText w:val="•"/>
      <w:lvlJc w:val="left"/>
      <w:pPr>
        <w:ind w:left="0" w:firstLine="0"/>
      </w:pPr>
    </w:lvl>
    <w:lvl w:ilvl="4">
      <w:numFmt w:val="bullet"/>
      <w:lvlText w:val="•"/>
      <w:lvlJc w:val="left"/>
      <w:pPr>
        <w:ind w:left="0" w:firstLine="0"/>
      </w:pPr>
    </w:lvl>
    <w:lvl w:ilvl="5">
      <w:numFmt w:val="bullet"/>
      <w:lvlText w:val="•"/>
      <w:lvlJc w:val="left"/>
      <w:pPr>
        <w:ind w:left="0" w:firstLine="0"/>
      </w:pPr>
    </w:lvl>
    <w:lvl w:ilvl="6">
      <w:numFmt w:val="bullet"/>
      <w:lvlText w:val="•"/>
      <w:lvlJc w:val="left"/>
      <w:pPr>
        <w:ind w:left="0" w:firstLine="0"/>
      </w:pPr>
    </w:lvl>
    <w:lvl w:ilvl="7">
      <w:numFmt w:val="bullet"/>
      <w:lvlText w:val="•"/>
      <w:lvlJc w:val="left"/>
      <w:pPr>
        <w:ind w:left="0" w:firstLine="0"/>
      </w:pPr>
    </w:lvl>
    <w:lvl w:ilvl="8">
      <w:numFmt w:val="bullet"/>
      <w:lvlText w:val="•"/>
      <w:lvlJc w:val="left"/>
      <w:pPr>
        <w:ind w:left="0" w:firstLine="0"/>
      </w:pPr>
    </w:lvl>
  </w:abstractNum>
  <w:abstractNum w:abstractNumId="2" w15:restartNumberingAfterBreak="0">
    <w:nsid w:val="0000040B"/>
    <w:multiLevelType w:val="multilevel"/>
    <w:tmpl w:val="0000088E"/>
    <w:lvl w:ilvl="0">
      <w:numFmt w:val="bullet"/>
      <w:lvlText w:val="-"/>
      <w:lvlJc w:val="left"/>
      <w:pPr>
        <w:ind w:left="0" w:hanging="125"/>
      </w:pPr>
      <w:rPr>
        <w:rFonts w:ascii="Times New Roman" w:hAnsi="Times New Roman"/>
        <w:b w:val="0"/>
        <w:sz w:val="22"/>
      </w:rPr>
    </w:lvl>
    <w:lvl w:ilvl="1">
      <w:numFmt w:val="bullet"/>
      <w:lvlText w:val="•"/>
      <w:lvlJc w:val="left"/>
      <w:pPr>
        <w:ind w:left="0" w:firstLine="0"/>
      </w:pPr>
    </w:lvl>
    <w:lvl w:ilvl="2">
      <w:numFmt w:val="bullet"/>
      <w:lvlText w:val="•"/>
      <w:lvlJc w:val="left"/>
      <w:pPr>
        <w:ind w:left="0" w:firstLine="0"/>
      </w:pPr>
    </w:lvl>
    <w:lvl w:ilvl="3">
      <w:numFmt w:val="bullet"/>
      <w:lvlText w:val="•"/>
      <w:lvlJc w:val="left"/>
      <w:pPr>
        <w:ind w:left="0" w:firstLine="0"/>
      </w:pPr>
    </w:lvl>
    <w:lvl w:ilvl="4">
      <w:numFmt w:val="bullet"/>
      <w:lvlText w:val="•"/>
      <w:lvlJc w:val="left"/>
      <w:pPr>
        <w:ind w:left="0" w:firstLine="0"/>
      </w:pPr>
    </w:lvl>
    <w:lvl w:ilvl="5">
      <w:numFmt w:val="bullet"/>
      <w:lvlText w:val="•"/>
      <w:lvlJc w:val="left"/>
      <w:pPr>
        <w:ind w:left="0" w:firstLine="0"/>
      </w:pPr>
    </w:lvl>
    <w:lvl w:ilvl="6">
      <w:numFmt w:val="bullet"/>
      <w:lvlText w:val="•"/>
      <w:lvlJc w:val="left"/>
      <w:pPr>
        <w:ind w:left="0" w:firstLine="0"/>
      </w:pPr>
    </w:lvl>
    <w:lvl w:ilvl="7">
      <w:numFmt w:val="bullet"/>
      <w:lvlText w:val="•"/>
      <w:lvlJc w:val="left"/>
      <w:pPr>
        <w:ind w:left="0" w:firstLine="0"/>
      </w:pPr>
    </w:lvl>
    <w:lvl w:ilvl="8">
      <w:numFmt w:val="bullet"/>
      <w:lvlText w:val="•"/>
      <w:lvlJc w:val="left"/>
      <w:pPr>
        <w:ind w:left="0" w:firstLine="0"/>
      </w:pPr>
    </w:lvl>
  </w:abstractNum>
  <w:abstractNum w:abstractNumId="3" w15:restartNumberingAfterBreak="0">
    <w:nsid w:val="0000040C"/>
    <w:multiLevelType w:val="multilevel"/>
    <w:tmpl w:val="0000088F"/>
    <w:lvl w:ilvl="0">
      <w:numFmt w:val="bullet"/>
      <w:lvlText w:val="-"/>
      <w:lvlJc w:val="left"/>
      <w:pPr>
        <w:ind w:left="0" w:hanging="128"/>
      </w:pPr>
      <w:rPr>
        <w:rFonts w:ascii="Times New Roman" w:hAnsi="Times New Roman"/>
        <w:b w:val="0"/>
        <w:sz w:val="22"/>
      </w:rPr>
    </w:lvl>
    <w:lvl w:ilvl="1">
      <w:numFmt w:val="bullet"/>
      <w:lvlText w:val="•"/>
      <w:lvlJc w:val="left"/>
      <w:pPr>
        <w:ind w:left="0" w:firstLine="0"/>
      </w:pPr>
    </w:lvl>
    <w:lvl w:ilvl="2">
      <w:numFmt w:val="bullet"/>
      <w:lvlText w:val="•"/>
      <w:lvlJc w:val="left"/>
      <w:pPr>
        <w:ind w:left="0" w:firstLine="0"/>
      </w:pPr>
    </w:lvl>
    <w:lvl w:ilvl="3">
      <w:numFmt w:val="bullet"/>
      <w:lvlText w:val="•"/>
      <w:lvlJc w:val="left"/>
      <w:pPr>
        <w:ind w:left="0" w:firstLine="0"/>
      </w:pPr>
    </w:lvl>
    <w:lvl w:ilvl="4">
      <w:numFmt w:val="bullet"/>
      <w:lvlText w:val="•"/>
      <w:lvlJc w:val="left"/>
      <w:pPr>
        <w:ind w:left="0" w:firstLine="0"/>
      </w:pPr>
    </w:lvl>
    <w:lvl w:ilvl="5">
      <w:numFmt w:val="bullet"/>
      <w:lvlText w:val="•"/>
      <w:lvlJc w:val="left"/>
      <w:pPr>
        <w:ind w:left="0" w:firstLine="0"/>
      </w:pPr>
    </w:lvl>
    <w:lvl w:ilvl="6">
      <w:numFmt w:val="bullet"/>
      <w:lvlText w:val="•"/>
      <w:lvlJc w:val="left"/>
      <w:pPr>
        <w:ind w:left="0" w:firstLine="0"/>
      </w:pPr>
    </w:lvl>
    <w:lvl w:ilvl="7">
      <w:numFmt w:val="bullet"/>
      <w:lvlText w:val="•"/>
      <w:lvlJc w:val="left"/>
      <w:pPr>
        <w:ind w:left="0" w:firstLine="0"/>
      </w:pPr>
    </w:lvl>
    <w:lvl w:ilvl="8">
      <w:numFmt w:val="bullet"/>
      <w:lvlText w:val="•"/>
      <w:lvlJc w:val="left"/>
      <w:pPr>
        <w:ind w:left="0" w:firstLine="0"/>
      </w:pPr>
    </w:lvl>
  </w:abstractNum>
  <w:abstractNum w:abstractNumId="4" w15:restartNumberingAfterBreak="0">
    <w:nsid w:val="012C21A0"/>
    <w:multiLevelType w:val="hybridMultilevel"/>
    <w:tmpl w:val="D96A4BF0"/>
    <w:lvl w:ilvl="0" w:tplc="1E3C43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5791A5F"/>
    <w:multiLevelType w:val="hybridMultilevel"/>
    <w:tmpl w:val="2BB64B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96E0195"/>
    <w:multiLevelType w:val="hybridMultilevel"/>
    <w:tmpl w:val="012C3402"/>
    <w:lvl w:ilvl="0" w:tplc="DA28DB34">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 w15:restartNumberingAfterBreak="0">
    <w:nsid w:val="0D8303FA"/>
    <w:multiLevelType w:val="multilevel"/>
    <w:tmpl w:val="C082C5AA"/>
    <w:lvl w:ilvl="0">
      <w:start w:val="1"/>
      <w:numFmt w:val="bullet"/>
      <w:lvlText w:val=""/>
      <w:lvlJc w:val="left"/>
      <w:pPr>
        <w:tabs>
          <w:tab w:val="num" w:pos="700"/>
        </w:tabs>
        <w:ind w:left="680" w:hanging="340"/>
      </w:pPr>
      <w:rPr>
        <w:rFonts w:ascii="Wingdings" w:hAnsi="Wingdings" w:hint="default"/>
        <w:sz w:val="24"/>
      </w:rPr>
    </w:lvl>
    <w:lvl w:ilvl="1">
      <w:start w:val="1"/>
      <w:numFmt w:val="decimal"/>
      <w:lvlText w:val="%1.%2."/>
      <w:lvlJc w:val="left"/>
      <w:pPr>
        <w:tabs>
          <w:tab w:val="num" w:pos="1428"/>
        </w:tabs>
        <w:ind w:left="1428" w:hanging="72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9" w15:restartNumberingAfterBreak="0">
    <w:nsid w:val="0F5569F7"/>
    <w:multiLevelType w:val="hybridMultilevel"/>
    <w:tmpl w:val="3036FE1E"/>
    <w:lvl w:ilvl="0" w:tplc="365CB4E6">
      <w:start w:val="1"/>
      <w:numFmt w:val="bullet"/>
      <w:lvlText w:val="-"/>
      <w:lvlJc w:val="left"/>
      <w:pPr>
        <w:ind w:left="720" w:hanging="360"/>
      </w:pPr>
      <w:rPr>
        <w:rFonts w:ascii="Arial" w:hAnsi="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1035DDE"/>
    <w:multiLevelType w:val="hybridMultilevel"/>
    <w:tmpl w:val="CE5884BC"/>
    <w:lvl w:ilvl="0" w:tplc="0D64FA34">
      <w:numFmt w:val="bullet"/>
      <w:lvlText w:val="•"/>
      <w:lvlJc w:val="left"/>
      <w:pPr>
        <w:ind w:left="426" w:hanging="360"/>
      </w:pPr>
      <w:rPr>
        <w:rFonts w:ascii="Times New Roman" w:eastAsia="Times New Roman" w:hAnsi="Times New Roman" w:cs="Times New Roman"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11" w15:restartNumberingAfterBreak="0">
    <w:nsid w:val="12614960"/>
    <w:multiLevelType w:val="hybridMultilevel"/>
    <w:tmpl w:val="90BE3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1C50B8"/>
    <w:multiLevelType w:val="hybridMultilevel"/>
    <w:tmpl w:val="F3B063C2"/>
    <w:lvl w:ilvl="0" w:tplc="9514CC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AB30217"/>
    <w:multiLevelType w:val="hybridMultilevel"/>
    <w:tmpl w:val="FA961424"/>
    <w:lvl w:ilvl="0" w:tplc="60286BE8">
      <w:start w:val="1"/>
      <w:numFmt w:val="bullet"/>
      <w:lvlText w:val="-"/>
      <w:lvlJc w:val="left"/>
      <w:pPr>
        <w:ind w:left="720" w:hanging="360"/>
      </w:pPr>
      <w:rPr>
        <w:rFonts w:ascii="Aptos Narrow" w:eastAsia="Times New Roman" w:hAnsi="Aptos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FC57B69"/>
    <w:multiLevelType w:val="hybridMultilevel"/>
    <w:tmpl w:val="382EC9E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0E77E79"/>
    <w:multiLevelType w:val="hybridMultilevel"/>
    <w:tmpl w:val="9774D7BE"/>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15:restartNumberingAfterBreak="0">
    <w:nsid w:val="21446878"/>
    <w:multiLevelType w:val="hybridMultilevel"/>
    <w:tmpl w:val="0816A49A"/>
    <w:lvl w:ilvl="0" w:tplc="D7628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34249C8"/>
    <w:multiLevelType w:val="hybridMultilevel"/>
    <w:tmpl w:val="D96C8E48"/>
    <w:lvl w:ilvl="0" w:tplc="98546310">
      <w:start w:val="1"/>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28E16C04"/>
    <w:multiLevelType w:val="hybridMultilevel"/>
    <w:tmpl w:val="2318D18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C5DE4A42">
      <w:start w:val="65535"/>
      <w:numFmt w:val="bullet"/>
      <w:lvlText w:val="-"/>
      <w:lvlJc w:val="left"/>
      <w:pPr>
        <w:tabs>
          <w:tab w:val="num" w:pos="1667"/>
        </w:tabs>
        <w:ind w:left="1667" w:hanging="227"/>
      </w:pPr>
      <w:rPr>
        <w:rFonts w:ascii="Arial" w:hAnsi="Arial" w:cs="Times New Roman" w:hint="default"/>
        <w:b w:val="0"/>
        <w:i w:val="0"/>
        <w:sz w:val="22"/>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29927E78"/>
    <w:multiLevelType w:val="hybridMultilevel"/>
    <w:tmpl w:val="3C88A2C6"/>
    <w:lvl w:ilvl="0" w:tplc="312A7962">
      <w:start w:val="1"/>
      <w:numFmt w:val="bullet"/>
      <w:lvlText w:val=""/>
      <w:lvlJc w:val="left"/>
      <w:pPr>
        <w:ind w:left="360" w:hanging="360"/>
      </w:pPr>
      <w:rPr>
        <w:rFonts w:ascii="Wingdings" w:hAnsi="Wingdings" w:hint="default"/>
        <w:sz w:val="24"/>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2A8A35E6"/>
    <w:multiLevelType w:val="hybridMultilevel"/>
    <w:tmpl w:val="3744AEA6"/>
    <w:lvl w:ilvl="0" w:tplc="0D64FA3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B9122CB"/>
    <w:multiLevelType w:val="hybridMultilevel"/>
    <w:tmpl w:val="41B65136"/>
    <w:lvl w:ilvl="0" w:tplc="CBB68C40">
      <w:start w:val="1"/>
      <w:numFmt w:val="bullet"/>
      <w:lvlText w:val="-"/>
      <w:lvlJc w:val="left"/>
      <w:pPr>
        <w:tabs>
          <w:tab w:val="num" w:pos="1800"/>
        </w:tabs>
        <w:ind w:left="1780" w:hanging="340"/>
      </w:pPr>
      <w:rPr>
        <w:rFonts w:ascii="Times New Roman" w:eastAsia="Times New Roman" w:hAnsi="Times New Roman" w:cs="Times New Roman" w:hint="default"/>
      </w:rPr>
    </w:lvl>
    <w:lvl w:ilvl="1" w:tplc="312A7962">
      <w:start w:val="1"/>
      <w:numFmt w:val="bullet"/>
      <w:lvlText w:val=""/>
      <w:lvlJc w:val="left"/>
      <w:pPr>
        <w:tabs>
          <w:tab w:val="num" w:pos="1800"/>
        </w:tabs>
        <w:ind w:left="1780" w:hanging="340"/>
      </w:pPr>
      <w:rPr>
        <w:rFonts w:ascii="Wingdings" w:hAnsi="Wingdings" w:hint="default"/>
        <w:sz w:val="24"/>
      </w:rPr>
    </w:lvl>
    <w:lvl w:ilvl="2" w:tplc="040C0005">
      <w:start w:val="1"/>
      <w:numFmt w:val="bullet"/>
      <w:lvlText w:val=""/>
      <w:lvlJc w:val="left"/>
      <w:pPr>
        <w:tabs>
          <w:tab w:val="num" w:pos="2520"/>
        </w:tabs>
        <w:ind w:left="2520" w:hanging="360"/>
      </w:pPr>
      <w:rPr>
        <w:rFonts w:ascii="Wingdings" w:hAnsi="Wingdings" w:hint="default"/>
      </w:rPr>
    </w:lvl>
    <w:lvl w:ilvl="3" w:tplc="040C0001">
      <w:start w:val="1"/>
      <w:numFmt w:val="bullet"/>
      <w:lvlText w:val=""/>
      <w:lvlJc w:val="left"/>
      <w:pPr>
        <w:tabs>
          <w:tab w:val="num" w:pos="3240"/>
        </w:tabs>
        <w:ind w:left="3240" w:hanging="360"/>
      </w:pPr>
      <w:rPr>
        <w:rFonts w:ascii="Symbol" w:hAnsi="Symbol" w:hint="default"/>
      </w:rPr>
    </w:lvl>
    <w:lvl w:ilvl="4" w:tplc="040C0003">
      <w:start w:val="1"/>
      <w:numFmt w:val="bullet"/>
      <w:lvlText w:val="o"/>
      <w:lvlJc w:val="left"/>
      <w:pPr>
        <w:tabs>
          <w:tab w:val="num" w:pos="3960"/>
        </w:tabs>
        <w:ind w:left="3960" w:hanging="360"/>
      </w:pPr>
      <w:rPr>
        <w:rFonts w:ascii="Courier New" w:hAnsi="Courier New" w:cs="Times New Roman" w:hint="default"/>
      </w:rPr>
    </w:lvl>
    <w:lvl w:ilvl="5" w:tplc="040C0005">
      <w:start w:val="1"/>
      <w:numFmt w:val="bullet"/>
      <w:lvlText w:val=""/>
      <w:lvlJc w:val="left"/>
      <w:pPr>
        <w:tabs>
          <w:tab w:val="num" w:pos="4680"/>
        </w:tabs>
        <w:ind w:left="4680" w:hanging="360"/>
      </w:pPr>
      <w:rPr>
        <w:rFonts w:ascii="Wingdings" w:hAnsi="Wingdings" w:hint="default"/>
      </w:rPr>
    </w:lvl>
    <w:lvl w:ilvl="6" w:tplc="040C0001">
      <w:start w:val="1"/>
      <w:numFmt w:val="bullet"/>
      <w:lvlText w:val=""/>
      <w:lvlJc w:val="left"/>
      <w:pPr>
        <w:tabs>
          <w:tab w:val="num" w:pos="5400"/>
        </w:tabs>
        <w:ind w:left="5400" w:hanging="360"/>
      </w:pPr>
      <w:rPr>
        <w:rFonts w:ascii="Symbol" w:hAnsi="Symbol" w:hint="default"/>
      </w:rPr>
    </w:lvl>
    <w:lvl w:ilvl="7" w:tplc="040C0003">
      <w:start w:val="1"/>
      <w:numFmt w:val="bullet"/>
      <w:lvlText w:val="o"/>
      <w:lvlJc w:val="left"/>
      <w:pPr>
        <w:tabs>
          <w:tab w:val="num" w:pos="6120"/>
        </w:tabs>
        <w:ind w:left="6120" w:hanging="360"/>
      </w:pPr>
      <w:rPr>
        <w:rFonts w:ascii="Courier New" w:hAnsi="Courier New" w:cs="Times New Roman" w:hint="default"/>
      </w:rPr>
    </w:lvl>
    <w:lvl w:ilvl="8" w:tplc="040C0005">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2DC63E64"/>
    <w:multiLevelType w:val="hybridMultilevel"/>
    <w:tmpl w:val="A274D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0F13B0E"/>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30E5C93"/>
    <w:multiLevelType w:val="multilevel"/>
    <w:tmpl w:val="C082C5AA"/>
    <w:lvl w:ilvl="0">
      <w:start w:val="1"/>
      <w:numFmt w:val="decimal"/>
      <w:lvlText w:val="%1."/>
      <w:lvlJc w:val="left"/>
      <w:pPr>
        <w:tabs>
          <w:tab w:val="num" w:pos="525"/>
        </w:tabs>
        <w:ind w:left="525" w:hanging="525"/>
      </w:pPr>
      <w:rPr>
        <w:rFonts w:hint="default"/>
      </w:rPr>
    </w:lvl>
    <w:lvl w:ilvl="1">
      <w:start w:val="1"/>
      <w:numFmt w:val="bullet"/>
      <w:lvlText w:val=""/>
      <w:lvlJc w:val="left"/>
      <w:pPr>
        <w:tabs>
          <w:tab w:val="num" w:pos="1068"/>
        </w:tabs>
        <w:ind w:left="1048" w:hanging="340"/>
      </w:pPr>
      <w:rPr>
        <w:rFonts w:ascii="Wingdings" w:hAnsi="Wingdings" w:hint="default"/>
        <w:sz w:val="24"/>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824"/>
        </w:tabs>
        <w:ind w:left="7824" w:hanging="2160"/>
      </w:pPr>
      <w:rPr>
        <w:rFonts w:hint="default"/>
      </w:rPr>
    </w:lvl>
  </w:abstractNum>
  <w:abstractNum w:abstractNumId="25" w15:restartNumberingAfterBreak="0">
    <w:nsid w:val="3D0C2C42"/>
    <w:multiLevelType w:val="hybridMultilevel"/>
    <w:tmpl w:val="3C16946C"/>
    <w:lvl w:ilvl="0" w:tplc="365CB4E6">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E7E2E33"/>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0CC10CD"/>
    <w:multiLevelType w:val="hybridMultilevel"/>
    <w:tmpl w:val="219E3558"/>
    <w:lvl w:ilvl="0" w:tplc="9AD083E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1C56835"/>
    <w:multiLevelType w:val="hybridMultilevel"/>
    <w:tmpl w:val="E5C8A59E"/>
    <w:lvl w:ilvl="0" w:tplc="B31829A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2904B9D"/>
    <w:multiLevelType w:val="hybridMultilevel"/>
    <w:tmpl w:val="202698EC"/>
    <w:lvl w:ilvl="0" w:tplc="BB52E284">
      <w:start w:val="1"/>
      <w:numFmt w:val="decimal"/>
      <w:lvlText w:val="%1."/>
      <w:lvlJc w:val="left"/>
      <w:pPr>
        <w:tabs>
          <w:tab w:val="num" w:pos="284"/>
        </w:tabs>
        <w:ind w:left="284" w:hanging="284"/>
      </w:pPr>
      <w:rPr>
        <w:rFonts w:ascii="Times New Roman" w:hAnsi="Times New Roman" w:cs="Times New Roman" w:hint="default"/>
        <w:b/>
        <w:i w:val="0"/>
        <w:sz w:val="24"/>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30" w15:restartNumberingAfterBreak="0">
    <w:nsid w:val="484B2D30"/>
    <w:multiLevelType w:val="hybridMultilevel"/>
    <w:tmpl w:val="21ECB69C"/>
    <w:lvl w:ilvl="0" w:tplc="B6B4A7E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50964A94"/>
    <w:multiLevelType w:val="hybridMultilevel"/>
    <w:tmpl w:val="3D3A47D0"/>
    <w:lvl w:ilvl="0" w:tplc="CA3044C2">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2" w15:restartNumberingAfterBreak="0">
    <w:nsid w:val="51B66D0F"/>
    <w:multiLevelType w:val="hybridMultilevel"/>
    <w:tmpl w:val="2DEAEAA4"/>
    <w:lvl w:ilvl="0" w:tplc="897E4DC6">
      <w:start w:val="2"/>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3" w15:restartNumberingAfterBreak="0">
    <w:nsid w:val="5238718E"/>
    <w:multiLevelType w:val="hybridMultilevel"/>
    <w:tmpl w:val="2BA6C504"/>
    <w:lvl w:ilvl="0" w:tplc="07826E34">
      <w:start w:val="1"/>
      <w:numFmt w:val="bullet"/>
      <w:lvlText w:val=""/>
      <w:lvlJc w:val="left"/>
      <w:pPr>
        <w:tabs>
          <w:tab w:val="num" w:pos="700"/>
        </w:tabs>
        <w:ind w:left="680" w:hanging="340"/>
      </w:pPr>
      <w:rPr>
        <w:rFonts w:ascii="Wingdings" w:hAnsi="Wingdings" w:hint="default"/>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307044E"/>
    <w:multiLevelType w:val="hybridMultilevel"/>
    <w:tmpl w:val="9E76C36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56A9561D"/>
    <w:multiLevelType w:val="hybridMultilevel"/>
    <w:tmpl w:val="AE521446"/>
    <w:lvl w:ilvl="0" w:tplc="365CB4E6">
      <w:start w:val="1"/>
      <w:numFmt w:val="bullet"/>
      <w:lvlText w:val="-"/>
      <w:lvlJc w:val="left"/>
      <w:pPr>
        <w:ind w:left="426" w:hanging="360"/>
      </w:pPr>
      <w:rPr>
        <w:rFonts w:ascii="Arial" w:hAnsi="Arial" w:hint="default"/>
      </w:rPr>
    </w:lvl>
    <w:lvl w:ilvl="1" w:tplc="040C0003" w:tentative="1">
      <w:start w:val="1"/>
      <w:numFmt w:val="bullet"/>
      <w:lvlText w:val="o"/>
      <w:lvlJc w:val="left"/>
      <w:pPr>
        <w:ind w:left="1146" w:hanging="360"/>
      </w:pPr>
      <w:rPr>
        <w:rFonts w:ascii="Courier New" w:hAnsi="Courier New" w:cs="Courier New" w:hint="default"/>
      </w:rPr>
    </w:lvl>
    <w:lvl w:ilvl="2" w:tplc="040C0005" w:tentative="1">
      <w:start w:val="1"/>
      <w:numFmt w:val="bullet"/>
      <w:lvlText w:val=""/>
      <w:lvlJc w:val="left"/>
      <w:pPr>
        <w:ind w:left="1866" w:hanging="360"/>
      </w:pPr>
      <w:rPr>
        <w:rFonts w:ascii="Wingdings" w:hAnsi="Wingdings" w:hint="default"/>
      </w:rPr>
    </w:lvl>
    <w:lvl w:ilvl="3" w:tplc="040C0001" w:tentative="1">
      <w:start w:val="1"/>
      <w:numFmt w:val="bullet"/>
      <w:lvlText w:val=""/>
      <w:lvlJc w:val="left"/>
      <w:pPr>
        <w:ind w:left="2586" w:hanging="360"/>
      </w:pPr>
      <w:rPr>
        <w:rFonts w:ascii="Symbol" w:hAnsi="Symbol" w:hint="default"/>
      </w:rPr>
    </w:lvl>
    <w:lvl w:ilvl="4" w:tplc="040C0003" w:tentative="1">
      <w:start w:val="1"/>
      <w:numFmt w:val="bullet"/>
      <w:lvlText w:val="o"/>
      <w:lvlJc w:val="left"/>
      <w:pPr>
        <w:ind w:left="3306" w:hanging="360"/>
      </w:pPr>
      <w:rPr>
        <w:rFonts w:ascii="Courier New" w:hAnsi="Courier New" w:cs="Courier New" w:hint="default"/>
      </w:rPr>
    </w:lvl>
    <w:lvl w:ilvl="5" w:tplc="040C0005" w:tentative="1">
      <w:start w:val="1"/>
      <w:numFmt w:val="bullet"/>
      <w:lvlText w:val=""/>
      <w:lvlJc w:val="left"/>
      <w:pPr>
        <w:ind w:left="4026" w:hanging="360"/>
      </w:pPr>
      <w:rPr>
        <w:rFonts w:ascii="Wingdings" w:hAnsi="Wingdings" w:hint="default"/>
      </w:rPr>
    </w:lvl>
    <w:lvl w:ilvl="6" w:tplc="040C0001" w:tentative="1">
      <w:start w:val="1"/>
      <w:numFmt w:val="bullet"/>
      <w:lvlText w:val=""/>
      <w:lvlJc w:val="left"/>
      <w:pPr>
        <w:ind w:left="4746" w:hanging="360"/>
      </w:pPr>
      <w:rPr>
        <w:rFonts w:ascii="Symbol" w:hAnsi="Symbol" w:hint="default"/>
      </w:rPr>
    </w:lvl>
    <w:lvl w:ilvl="7" w:tplc="040C0003" w:tentative="1">
      <w:start w:val="1"/>
      <w:numFmt w:val="bullet"/>
      <w:lvlText w:val="o"/>
      <w:lvlJc w:val="left"/>
      <w:pPr>
        <w:ind w:left="5466" w:hanging="360"/>
      </w:pPr>
      <w:rPr>
        <w:rFonts w:ascii="Courier New" w:hAnsi="Courier New" w:cs="Courier New" w:hint="default"/>
      </w:rPr>
    </w:lvl>
    <w:lvl w:ilvl="8" w:tplc="040C0005" w:tentative="1">
      <w:start w:val="1"/>
      <w:numFmt w:val="bullet"/>
      <w:lvlText w:val=""/>
      <w:lvlJc w:val="left"/>
      <w:pPr>
        <w:ind w:left="6186" w:hanging="360"/>
      </w:pPr>
      <w:rPr>
        <w:rFonts w:ascii="Wingdings" w:hAnsi="Wingdings" w:hint="default"/>
      </w:rPr>
    </w:lvl>
  </w:abstractNum>
  <w:abstractNum w:abstractNumId="36" w15:restartNumberingAfterBreak="0">
    <w:nsid w:val="590F4FD7"/>
    <w:multiLevelType w:val="hybridMultilevel"/>
    <w:tmpl w:val="45BCCDFC"/>
    <w:lvl w:ilvl="0" w:tplc="8A686262">
      <w:start w:val="255"/>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9902BBB"/>
    <w:multiLevelType w:val="hybridMultilevel"/>
    <w:tmpl w:val="E1A4F9B8"/>
    <w:lvl w:ilvl="0" w:tplc="365CB4E6">
      <w:start w:val="1"/>
      <w:numFmt w:val="bullet"/>
      <w:lvlText w:val="-"/>
      <w:lvlJc w:val="left"/>
      <w:pPr>
        <w:ind w:left="1440" w:hanging="360"/>
      </w:pPr>
      <w:rPr>
        <w:rFonts w:ascii="Arial" w:hAnsi="Aria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8" w15:restartNumberingAfterBreak="0">
    <w:nsid w:val="5A855D0B"/>
    <w:multiLevelType w:val="hybridMultilevel"/>
    <w:tmpl w:val="B1DE3C18"/>
    <w:lvl w:ilvl="0" w:tplc="D6122BF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08507A9"/>
    <w:multiLevelType w:val="hybridMultilevel"/>
    <w:tmpl w:val="32FA0CD0"/>
    <w:lvl w:ilvl="0" w:tplc="0D64FA34">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60B66262"/>
    <w:multiLevelType w:val="hybridMultilevel"/>
    <w:tmpl w:val="2C32FAB6"/>
    <w:lvl w:ilvl="0" w:tplc="08DC35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13B570E"/>
    <w:multiLevelType w:val="hybridMultilevel"/>
    <w:tmpl w:val="ECD43F96"/>
    <w:lvl w:ilvl="0" w:tplc="3D66F552">
      <w:start w:val="2"/>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79D37EF"/>
    <w:multiLevelType w:val="hybridMultilevel"/>
    <w:tmpl w:val="0ADCEAC0"/>
    <w:lvl w:ilvl="0" w:tplc="715A07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F4D2FDB"/>
    <w:multiLevelType w:val="hybridMultilevel"/>
    <w:tmpl w:val="C3AE7CEC"/>
    <w:lvl w:ilvl="0" w:tplc="54F0DA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486186D"/>
    <w:multiLevelType w:val="hybridMultilevel"/>
    <w:tmpl w:val="80FA89B8"/>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4BE7A91"/>
    <w:multiLevelType w:val="hybridMultilevel"/>
    <w:tmpl w:val="774AD5B4"/>
    <w:lvl w:ilvl="0" w:tplc="312A796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7710CCB"/>
    <w:multiLevelType w:val="hybridMultilevel"/>
    <w:tmpl w:val="32AC56B4"/>
    <w:lvl w:ilvl="0" w:tplc="131A38D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797F4C7A"/>
    <w:multiLevelType w:val="hybridMultilevel"/>
    <w:tmpl w:val="5042436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9" w15:restartNumberingAfterBreak="0">
    <w:nsid w:val="7E5D08C6"/>
    <w:multiLevelType w:val="hybridMultilevel"/>
    <w:tmpl w:val="AC3060C2"/>
    <w:lvl w:ilvl="0" w:tplc="177E8E7C">
      <w:start w:val="2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F5B17EB"/>
    <w:multiLevelType w:val="hybridMultilevel"/>
    <w:tmpl w:val="C7EE8338"/>
    <w:lvl w:ilvl="0" w:tplc="7A42B0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48506708">
    <w:abstractNumId w:val="6"/>
  </w:num>
  <w:num w:numId="2" w16cid:durableId="690494373">
    <w:abstractNumId w:val="43"/>
  </w:num>
  <w:num w:numId="3" w16cid:durableId="2039769067">
    <w:abstractNumId w:val="14"/>
  </w:num>
  <w:num w:numId="4" w16cid:durableId="1386489707">
    <w:abstractNumId w:val="40"/>
  </w:num>
  <w:num w:numId="5" w16cid:durableId="1215047119">
    <w:abstractNumId w:val="30"/>
  </w:num>
  <w:num w:numId="6" w16cid:durableId="255746519">
    <w:abstractNumId w:val="44"/>
  </w:num>
  <w:num w:numId="7" w16cid:durableId="1968468724">
    <w:abstractNumId w:val="23"/>
  </w:num>
  <w:num w:numId="8" w16cid:durableId="171534977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456833">
    <w:abstractNumId w:val="49"/>
  </w:num>
  <w:num w:numId="10" w16cid:durableId="2105040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2851000">
    <w:abstractNumId w:val="16"/>
  </w:num>
  <w:num w:numId="12" w16cid:durableId="1672175069">
    <w:abstractNumId w:val="4"/>
  </w:num>
  <w:num w:numId="13" w16cid:durableId="231278155">
    <w:abstractNumId w:val="28"/>
  </w:num>
  <w:num w:numId="14" w16cid:durableId="1821846768">
    <w:abstractNumId w:val="27"/>
  </w:num>
  <w:num w:numId="15" w16cid:durableId="491063157">
    <w:abstractNumId w:val="12"/>
  </w:num>
  <w:num w:numId="16" w16cid:durableId="1038700590">
    <w:abstractNumId w:val="47"/>
  </w:num>
  <w:num w:numId="17" w16cid:durableId="801730655">
    <w:abstractNumId w:val="50"/>
  </w:num>
  <w:num w:numId="18" w16cid:durableId="638463667">
    <w:abstractNumId w:val="34"/>
  </w:num>
  <w:num w:numId="19" w16cid:durableId="996807783">
    <w:abstractNumId w:val="38"/>
  </w:num>
  <w:num w:numId="20" w16cid:durableId="1806003899">
    <w:abstractNumId w:val="26"/>
  </w:num>
  <w:num w:numId="21" w16cid:durableId="178088023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28919">
    <w:abstractNumId w:val="21"/>
  </w:num>
  <w:num w:numId="23" w16cid:durableId="2094813770">
    <w:abstractNumId w:val="46"/>
  </w:num>
  <w:num w:numId="24" w16cid:durableId="1685938310">
    <w:abstractNumId w:val="19"/>
  </w:num>
  <w:num w:numId="25" w16cid:durableId="1740326770">
    <w:abstractNumId w:val="20"/>
  </w:num>
  <w:num w:numId="26" w16cid:durableId="1295402286">
    <w:abstractNumId w:val="37"/>
  </w:num>
  <w:num w:numId="27" w16cid:durableId="1156848010">
    <w:abstractNumId w:val="9"/>
  </w:num>
  <w:num w:numId="28" w16cid:durableId="289946108">
    <w:abstractNumId w:val="10"/>
  </w:num>
  <w:num w:numId="29" w16cid:durableId="416751393">
    <w:abstractNumId w:val="18"/>
  </w:num>
  <w:num w:numId="30" w16cid:durableId="1198929951">
    <w:abstractNumId w:val="35"/>
  </w:num>
  <w:num w:numId="31" w16cid:durableId="580603527">
    <w:abstractNumId w:val="39"/>
  </w:num>
  <w:num w:numId="32" w16cid:durableId="1893687340">
    <w:abstractNumId w:val="25"/>
  </w:num>
  <w:num w:numId="33" w16cid:durableId="620187662">
    <w:abstractNumId w:val="22"/>
  </w:num>
  <w:num w:numId="34" w16cid:durableId="1902207215">
    <w:abstractNumId w:val="15"/>
  </w:num>
  <w:num w:numId="35" w16cid:durableId="1298148085">
    <w:abstractNumId w:val="45"/>
  </w:num>
  <w:num w:numId="36" w16cid:durableId="1308900512">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5268945">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6802082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63794963">
    <w:abstractNumId w:val="41"/>
  </w:num>
  <w:num w:numId="40" w16cid:durableId="1208446629">
    <w:abstractNumId w:val="42"/>
  </w:num>
  <w:num w:numId="41" w16cid:durableId="1240215501">
    <w:abstractNumId w:val="48"/>
  </w:num>
  <w:num w:numId="42" w16cid:durableId="333146806">
    <w:abstractNumId w:val="11"/>
  </w:num>
  <w:num w:numId="43" w16cid:durableId="742532775">
    <w:abstractNumId w:val="13"/>
  </w:num>
  <w:num w:numId="44" w16cid:durableId="576087930">
    <w:abstractNumId w:val="5"/>
  </w:num>
  <w:num w:numId="45" w16cid:durableId="1878277366">
    <w:abstractNumId w:val="36"/>
  </w:num>
  <w:num w:numId="46" w16cid:durableId="1299720279">
    <w:abstractNumId w:val="32"/>
  </w:num>
  <w:num w:numId="47" w16cid:durableId="2109765714">
    <w:abstractNumId w:val="17"/>
  </w:num>
  <w:num w:numId="48" w16cid:durableId="1228765008">
    <w:abstractNumId w:val="0"/>
  </w:num>
  <w:num w:numId="49" w16cid:durableId="1654918240">
    <w:abstractNumId w:val="1"/>
  </w:num>
  <w:num w:numId="50" w16cid:durableId="897060141">
    <w:abstractNumId w:val="2"/>
  </w:num>
  <w:num w:numId="51" w16cid:durableId="1087650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B6D"/>
    <w:rsid w:val="000075A7"/>
    <w:rsid w:val="000078EA"/>
    <w:rsid w:val="0001303C"/>
    <w:rsid w:val="00013F52"/>
    <w:rsid w:val="00015314"/>
    <w:rsid w:val="00017170"/>
    <w:rsid w:val="00020322"/>
    <w:rsid w:val="0002101B"/>
    <w:rsid w:val="0002218C"/>
    <w:rsid w:val="000234C3"/>
    <w:rsid w:val="00024F55"/>
    <w:rsid w:val="000252D6"/>
    <w:rsid w:val="00025660"/>
    <w:rsid w:val="0002634E"/>
    <w:rsid w:val="000274D8"/>
    <w:rsid w:val="00030242"/>
    <w:rsid w:val="00031152"/>
    <w:rsid w:val="0003365B"/>
    <w:rsid w:val="00034911"/>
    <w:rsid w:val="00034B71"/>
    <w:rsid w:val="00035628"/>
    <w:rsid w:val="00035B20"/>
    <w:rsid w:val="00036FD3"/>
    <w:rsid w:val="000376D2"/>
    <w:rsid w:val="0004089F"/>
    <w:rsid w:val="00040AB7"/>
    <w:rsid w:val="000437CB"/>
    <w:rsid w:val="000439E3"/>
    <w:rsid w:val="00045E15"/>
    <w:rsid w:val="0005092E"/>
    <w:rsid w:val="00050FC3"/>
    <w:rsid w:val="000516C3"/>
    <w:rsid w:val="00051E97"/>
    <w:rsid w:val="000549A5"/>
    <w:rsid w:val="00054E0F"/>
    <w:rsid w:val="00056EB8"/>
    <w:rsid w:val="0006096B"/>
    <w:rsid w:val="00062A74"/>
    <w:rsid w:val="000638E4"/>
    <w:rsid w:val="000643C8"/>
    <w:rsid w:val="0006592A"/>
    <w:rsid w:val="00067D91"/>
    <w:rsid w:val="000703B2"/>
    <w:rsid w:val="00070683"/>
    <w:rsid w:val="000718AE"/>
    <w:rsid w:val="0007644D"/>
    <w:rsid w:val="000848C6"/>
    <w:rsid w:val="000902E2"/>
    <w:rsid w:val="00091D53"/>
    <w:rsid w:val="00091E9F"/>
    <w:rsid w:val="000943D7"/>
    <w:rsid w:val="00094955"/>
    <w:rsid w:val="00096125"/>
    <w:rsid w:val="000976C5"/>
    <w:rsid w:val="000A65A7"/>
    <w:rsid w:val="000A6EA0"/>
    <w:rsid w:val="000B00C2"/>
    <w:rsid w:val="000B2699"/>
    <w:rsid w:val="000B26D5"/>
    <w:rsid w:val="000B27E9"/>
    <w:rsid w:val="000B2D1B"/>
    <w:rsid w:val="000B4004"/>
    <w:rsid w:val="000B419F"/>
    <w:rsid w:val="000B5087"/>
    <w:rsid w:val="000B5BBA"/>
    <w:rsid w:val="000B644A"/>
    <w:rsid w:val="000B67CA"/>
    <w:rsid w:val="000B79DB"/>
    <w:rsid w:val="000C13E4"/>
    <w:rsid w:val="000C1E0C"/>
    <w:rsid w:val="000C46F1"/>
    <w:rsid w:val="000C5737"/>
    <w:rsid w:val="000C75E7"/>
    <w:rsid w:val="000D0F11"/>
    <w:rsid w:val="000D1721"/>
    <w:rsid w:val="000D2255"/>
    <w:rsid w:val="000D32F4"/>
    <w:rsid w:val="000D390B"/>
    <w:rsid w:val="000D6465"/>
    <w:rsid w:val="000D6492"/>
    <w:rsid w:val="000D7627"/>
    <w:rsid w:val="000D7EE0"/>
    <w:rsid w:val="000E1712"/>
    <w:rsid w:val="000E171C"/>
    <w:rsid w:val="000E41DA"/>
    <w:rsid w:val="000E54E3"/>
    <w:rsid w:val="000F22D8"/>
    <w:rsid w:val="000F3CEE"/>
    <w:rsid w:val="000F53A4"/>
    <w:rsid w:val="000F61EE"/>
    <w:rsid w:val="000F6A0B"/>
    <w:rsid w:val="000F6F06"/>
    <w:rsid w:val="000F7A76"/>
    <w:rsid w:val="00100F5A"/>
    <w:rsid w:val="0010250E"/>
    <w:rsid w:val="00103CE0"/>
    <w:rsid w:val="00104B08"/>
    <w:rsid w:val="00105429"/>
    <w:rsid w:val="00106520"/>
    <w:rsid w:val="0010708B"/>
    <w:rsid w:val="00113CFA"/>
    <w:rsid w:val="00114D7A"/>
    <w:rsid w:val="00115993"/>
    <w:rsid w:val="00116445"/>
    <w:rsid w:val="001171C2"/>
    <w:rsid w:val="00120D3E"/>
    <w:rsid w:val="001211AD"/>
    <w:rsid w:val="001215C5"/>
    <w:rsid w:val="0012332A"/>
    <w:rsid w:val="001238C3"/>
    <w:rsid w:val="00123CFE"/>
    <w:rsid w:val="0012413B"/>
    <w:rsid w:val="00126F55"/>
    <w:rsid w:val="00127576"/>
    <w:rsid w:val="00127BCC"/>
    <w:rsid w:val="00130E7F"/>
    <w:rsid w:val="0013145C"/>
    <w:rsid w:val="00132D10"/>
    <w:rsid w:val="0013404E"/>
    <w:rsid w:val="00141820"/>
    <w:rsid w:val="00141CDF"/>
    <w:rsid w:val="0014377B"/>
    <w:rsid w:val="0014610F"/>
    <w:rsid w:val="00147954"/>
    <w:rsid w:val="00152F0D"/>
    <w:rsid w:val="00154DFF"/>
    <w:rsid w:val="00155A56"/>
    <w:rsid w:val="001562C6"/>
    <w:rsid w:val="00157E2D"/>
    <w:rsid w:val="00160947"/>
    <w:rsid w:val="0016162A"/>
    <w:rsid w:val="0016619A"/>
    <w:rsid w:val="00166C70"/>
    <w:rsid w:val="00171669"/>
    <w:rsid w:val="00171F71"/>
    <w:rsid w:val="00174372"/>
    <w:rsid w:val="00175420"/>
    <w:rsid w:val="001766DD"/>
    <w:rsid w:val="00176C09"/>
    <w:rsid w:val="001806E0"/>
    <w:rsid w:val="0018209F"/>
    <w:rsid w:val="00183251"/>
    <w:rsid w:val="00183CAB"/>
    <w:rsid w:val="00183FD8"/>
    <w:rsid w:val="00184876"/>
    <w:rsid w:val="001853B3"/>
    <w:rsid w:val="001854DC"/>
    <w:rsid w:val="001874C5"/>
    <w:rsid w:val="0019274C"/>
    <w:rsid w:val="00194250"/>
    <w:rsid w:val="001944A0"/>
    <w:rsid w:val="001957CB"/>
    <w:rsid w:val="00195A67"/>
    <w:rsid w:val="00196984"/>
    <w:rsid w:val="00197C54"/>
    <w:rsid w:val="001A0949"/>
    <w:rsid w:val="001A0B78"/>
    <w:rsid w:val="001A1CA8"/>
    <w:rsid w:val="001A1E6E"/>
    <w:rsid w:val="001A25D7"/>
    <w:rsid w:val="001A4273"/>
    <w:rsid w:val="001A5662"/>
    <w:rsid w:val="001A5B61"/>
    <w:rsid w:val="001A69E2"/>
    <w:rsid w:val="001A7B13"/>
    <w:rsid w:val="001A7E9C"/>
    <w:rsid w:val="001B0969"/>
    <w:rsid w:val="001B37C6"/>
    <w:rsid w:val="001B53EE"/>
    <w:rsid w:val="001C123B"/>
    <w:rsid w:val="001C23AF"/>
    <w:rsid w:val="001C4B3B"/>
    <w:rsid w:val="001C59F2"/>
    <w:rsid w:val="001C6688"/>
    <w:rsid w:val="001C7CD8"/>
    <w:rsid w:val="001D198D"/>
    <w:rsid w:val="001D221F"/>
    <w:rsid w:val="001D477E"/>
    <w:rsid w:val="001E4BD8"/>
    <w:rsid w:val="001E6E0D"/>
    <w:rsid w:val="001E7028"/>
    <w:rsid w:val="001F05A2"/>
    <w:rsid w:val="001F0856"/>
    <w:rsid w:val="001F0C9A"/>
    <w:rsid w:val="001F1130"/>
    <w:rsid w:val="001F46BF"/>
    <w:rsid w:val="002058BC"/>
    <w:rsid w:val="0020631B"/>
    <w:rsid w:val="0020666D"/>
    <w:rsid w:val="002104E4"/>
    <w:rsid w:val="00210653"/>
    <w:rsid w:val="00210CAC"/>
    <w:rsid w:val="00213B1D"/>
    <w:rsid w:val="00215AFF"/>
    <w:rsid w:val="00215D24"/>
    <w:rsid w:val="002164BD"/>
    <w:rsid w:val="002179AE"/>
    <w:rsid w:val="00217F27"/>
    <w:rsid w:val="002221B2"/>
    <w:rsid w:val="0022351B"/>
    <w:rsid w:val="00223D80"/>
    <w:rsid w:val="00225DD1"/>
    <w:rsid w:val="002271AE"/>
    <w:rsid w:val="00227339"/>
    <w:rsid w:val="00231807"/>
    <w:rsid w:val="002319FE"/>
    <w:rsid w:val="00232454"/>
    <w:rsid w:val="00235C0B"/>
    <w:rsid w:val="00240A98"/>
    <w:rsid w:val="00241B37"/>
    <w:rsid w:val="00241D83"/>
    <w:rsid w:val="0024226D"/>
    <w:rsid w:val="00244CCB"/>
    <w:rsid w:val="0024590C"/>
    <w:rsid w:val="002461B8"/>
    <w:rsid w:val="0024754D"/>
    <w:rsid w:val="00247A12"/>
    <w:rsid w:val="00250A7D"/>
    <w:rsid w:val="002510DE"/>
    <w:rsid w:val="0025256B"/>
    <w:rsid w:val="002525EA"/>
    <w:rsid w:val="00252B9C"/>
    <w:rsid w:val="00253AA4"/>
    <w:rsid w:val="002567BD"/>
    <w:rsid w:val="00260662"/>
    <w:rsid w:val="00260C98"/>
    <w:rsid w:val="002614EA"/>
    <w:rsid w:val="002616B5"/>
    <w:rsid w:val="002619D1"/>
    <w:rsid w:val="00261AD8"/>
    <w:rsid w:val="00262D55"/>
    <w:rsid w:val="0026681F"/>
    <w:rsid w:val="00266F6D"/>
    <w:rsid w:val="002675E7"/>
    <w:rsid w:val="0027044A"/>
    <w:rsid w:val="00271D31"/>
    <w:rsid w:val="00273860"/>
    <w:rsid w:val="00273F71"/>
    <w:rsid w:val="00281A2F"/>
    <w:rsid w:val="00282037"/>
    <w:rsid w:val="00284766"/>
    <w:rsid w:val="002848F8"/>
    <w:rsid w:val="00286B84"/>
    <w:rsid w:val="0028741C"/>
    <w:rsid w:val="002908D1"/>
    <w:rsid w:val="00293D50"/>
    <w:rsid w:val="002A193E"/>
    <w:rsid w:val="002A3D71"/>
    <w:rsid w:val="002A3E9D"/>
    <w:rsid w:val="002A3F67"/>
    <w:rsid w:val="002A4FC4"/>
    <w:rsid w:val="002B2DDD"/>
    <w:rsid w:val="002B558D"/>
    <w:rsid w:val="002B7849"/>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1667"/>
    <w:rsid w:val="002F2760"/>
    <w:rsid w:val="002F54A3"/>
    <w:rsid w:val="0030017A"/>
    <w:rsid w:val="00300E69"/>
    <w:rsid w:val="00302444"/>
    <w:rsid w:val="00302CCF"/>
    <w:rsid w:val="00303747"/>
    <w:rsid w:val="003054D4"/>
    <w:rsid w:val="00307863"/>
    <w:rsid w:val="003101CB"/>
    <w:rsid w:val="00311678"/>
    <w:rsid w:val="00312970"/>
    <w:rsid w:val="0031369C"/>
    <w:rsid w:val="00313CEF"/>
    <w:rsid w:val="003158F5"/>
    <w:rsid w:val="00315C34"/>
    <w:rsid w:val="00315F4B"/>
    <w:rsid w:val="00320896"/>
    <w:rsid w:val="00320A9F"/>
    <w:rsid w:val="00321FB2"/>
    <w:rsid w:val="003220CF"/>
    <w:rsid w:val="00322F86"/>
    <w:rsid w:val="003232F2"/>
    <w:rsid w:val="00324C7F"/>
    <w:rsid w:val="00326548"/>
    <w:rsid w:val="00327A67"/>
    <w:rsid w:val="0033085C"/>
    <w:rsid w:val="00332310"/>
    <w:rsid w:val="00337F1E"/>
    <w:rsid w:val="0034029B"/>
    <w:rsid w:val="00340A42"/>
    <w:rsid w:val="00341641"/>
    <w:rsid w:val="00341E89"/>
    <w:rsid w:val="00342CE9"/>
    <w:rsid w:val="003433D6"/>
    <w:rsid w:val="00344060"/>
    <w:rsid w:val="00344AAA"/>
    <w:rsid w:val="003469CC"/>
    <w:rsid w:val="0034787E"/>
    <w:rsid w:val="00347A7E"/>
    <w:rsid w:val="00347E6C"/>
    <w:rsid w:val="003506CA"/>
    <w:rsid w:val="003507F4"/>
    <w:rsid w:val="00351362"/>
    <w:rsid w:val="0035175E"/>
    <w:rsid w:val="00353DEE"/>
    <w:rsid w:val="00355C11"/>
    <w:rsid w:val="00355FDD"/>
    <w:rsid w:val="0035671C"/>
    <w:rsid w:val="003573E4"/>
    <w:rsid w:val="00360B65"/>
    <w:rsid w:val="00360CFB"/>
    <w:rsid w:val="00361E83"/>
    <w:rsid w:val="003664E4"/>
    <w:rsid w:val="0036702E"/>
    <w:rsid w:val="00367E33"/>
    <w:rsid w:val="00367F09"/>
    <w:rsid w:val="00371FDD"/>
    <w:rsid w:val="003738E0"/>
    <w:rsid w:val="00373A3F"/>
    <w:rsid w:val="003757EF"/>
    <w:rsid w:val="00375A4A"/>
    <w:rsid w:val="003811C7"/>
    <w:rsid w:val="003819A2"/>
    <w:rsid w:val="0038772C"/>
    <w:rsid w:val="0039389B"/>
    <w:rsid w:val="003948EA"/>
    <w:rsid w:val="003A0E41"/>
    <w:rsid w:val="003A27E0"/>
    <w:rsid w:val="003A2C07"/>
    <w:rsid w:val="003A4C07"/>
    <w:rsid w:val="003A4CEF"/>
    <w:rsid w:val="003A51A4"/>
    <w:rsid w:val="003B0375"/>
    <w:rsid w:val="003B3422"/>
    <w:rsid w:val="003B56DF"/>
    <w:rsid w:val="003B64BA"/>
    <w:rsid w:val="003C1E91"/>
    <w:rsid w:val="003C2675"/>
    <w:rsid w:val="003C2E29"/>
    <w:rsid w:val="003C3275"/>
    <w:rsid w:val="003C3F9B"/>
    <w:rsid w:val="003C4B31"/>
    <w:rsid w:val="003C59CF"/>
    <w:rsid w:val="003C629E"/>
    <w:rsid w:val="003D0D34"/>
    <w:rsid w:val="003D1D66"/>
    <w:rsid w:val="003D4E95"/>
    <w:rsid w:val="003D5EFB"/>
    <w:rsid w:val="003D61DD"/>
    <w:rsid w:val="003D7D6A"/>
    <w:rsid w:val="003E0B7B"/>
    <w:rsid w:val="003E134B"/>
    <w:rsid w:val="003E4EE3"/>
    <w:rsid w:val="003F1701"/>
    <w:rsid w:val="003F1E46"/>
    <w:rsid w:val="003F35F4"/>
    <w:rsid w:val="003F3874"/>
    <w:rsid w:val="003F6D43"/>
    <w:rsid w:val="003F771F"/>
    <w:rsid w:val="004066F9"/>
    <w:rsid w:val="0040759C"/>
    <w:rsid w:val="004100A9"/>
    <w:rsid w:val="00411071"/>
    <w:rsid w:val="004140C3"/>
    <w:rsid w:val="004225BE"/>
    <w:rsid w:val="004235A2"/>
    <w:rsid w:val="004246C1"/>
    <w:rsid w:val="004262FA"/>
    <w:rsid w:val="0043016B"/>
    <w:rsid w:val="0043214A"/>
    <w:rsid w:val="00432E24"/>
    <w:rsid w:val="0043305C"/>
    <w:rsid w:val="00437B4D"/>
    <w:rsid w:val="00440401"/>
    <w:rsid w:val="0044175B"/>
    <w:rsid w:val="004444EF"/>
    <w:rsid w:val="00444C35"/>
    <w:rsid w:val="0044538E"/>
    <w:rsid w:val="0045075A"/>
    <w:rsid w:val="00451F21"/>
    <w:rsid w:val="00454DC3"/>
    <w:rsid w:val="00456630"/>
    <w:rsid w:val="0045697F"/>
    <w:rsid w:val="00460FDB"/>
    <w:rsid w:val="00461B3B"/>
    <w:rsid w:val="00461D6F"/>
    <w:rsid w:val="0046275B"/>
    <w:rsid w:val="00463379"/>
    <w:rsid w:val="00464E7F"/>
    <w:rsid w:val="00467DEB"/>
    <w:rsid w:val="00471E1F"/>
    <w:rsid w:val="00474C84"/>
    <w:rsid w:val="0047621C"/>
    <w:rsid w:val="00476DED"/>
    <w:rsid w:val="00477DDB"/>
    <w:rsid w:val="004804AA"/>
    <w:rsid w:val="004821FD"/>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69B4"/>
    <w:rsid w:val="004E40D3"/>
    <w:rsid w:val="004E4AC2"/>
    <w:rsid w:val="004F39CD"/>
    <w:rsid w:val="004F4034"/>
    <w:rsid w:val="004F48BC"/>
    <w:rsid w:val="004F57A2"/>
    <w:rsid w:val="00501F3C"/>
    <w:rsid w:val="00501F8A"/>
    <w:rsid w:val="005022C7"/>
    <w:rsid w:val="005030CC"/>
    <w:rsid w:val="0051206F"/>
    <w:rsid w:val="005139EE"/>
    <w:rsid w:val="00515E86"/>
    <w:rsid w:val="00516396"/>
    <w:rsid w:val="0051677A"/>
    <w:rsid w:val="005171D9"/>
    <w:rsid w:val="005175F8"/>
    <w:rsid w:val="005202B6"/>
    <w:rsid w:val="00525385"/>
    <w:rsid w:val="00526D97"/>
    <w:rsid w:val="005278EE"/>
    <w:rsid w:val="00530BC3"/>
    <w:rsid w:val="00531AD1"/>
    <w:rsid w:val="005325E8"/>
    <w:rsid w:val="00532ABD"/>
    <w:rsid w:val="00534833"/>
    <w:rsid w:val="0053752A"/>
    <w:rsid w:val="00537A26"/>
    <w:rsid w:val="00537C75"/>
    <w:rsid w:val="00543105"/>
    <w:rsid w:val="005431DE"/>
    <w:rsid w:val="0054428A"/>
    <w:rsid w:val="0054468E"/>
    <w:rsid w:val="00545AFE"/>
    <w:rsid w:val="00550C08"/>
    <w:rsid w:val="005519EC"/>
    <w:rsid w:val="00553C3F"/>
    <w:rsid w:val="00555513"/>
    <w:rsid w:val="005562DC"/>
    <w:rsid w:val="005579FD"/>
    <w:rsid w:val="00557C78"/>
    <w:rsid w:val="0056212A"/>
    <w:rsid w:val="005719E7"/>
    <w:rsid w:val="00573636"/>
    <w:rsid w:val="005740B5"/>
    <w:rsid w:val="005740EF"/>
    <w:rsid w:val="00574484"/>
    <w:rsid w:val="005765FD"/>
    <w:rsid w:val="00576901"/>
    <w:rsid w:val="00577505"/>
    <w:rsid w:val="00581514"/>
    <w:rsid w:val="0058181F"/>
    <w:rsid w:val="00585B16"/>
    <w:rsid w:val="0058715A"/>
    <w:rsid w:val="00590371"/>
    <w:rsid w:val="00591F6C"/>
    <w:rsid w:val="005A0D97"/>
    <w:rsid w:val="005A2586"/>
    <w:rsid w:val="005A54DE"/>
    <w:rsid w:val="005A5F70"/>
    <w:rsid w:val="005B372A"/>
    <w:rsid w:val="005B5555"/>
    <w:rsid w:val="005B639C"/>
    <w:rsid w:val="005B7E7F"/>
    <w:rsid w:val="005C01F5"/>
    <w:rsid w:val="005C03B4"/>
    <w:rsid w:val="005C1A5F"/>
    <w:rsid w:val="005C6AF7"/>
    <w:rsid w:val="005C7EF9"/>
    <w:rsid w:val="005D17AA"/>
    <w:rsid w:val="005D1F89"/>
    <w:rsid w:val="005D2671"/>
    <w:rsid w:val="005D3EE5"/>
    <w:rsid w:val="005D43AC"/>
    <w:rsid w:val="005E24C3"/>
    <w:rsid w:val="005E2C6F"/>
    <w:rsid w:val="005E3E2B"/>
    <w:rsid w:val="005E4F77"/>
    <w:rsid w:val="005E716B"/>
    <w:rsid w:val="005F0684"/>
    <w:rsid w:val="005F0FAA"/>
    <w:rsid w:val="005F2BE3"/>
    <w:rsid w:val="005F31DD"/>
    <w:rsid w:val="005F36B2"/>
    <w:rsid w:val="005F3C6A"/>
    <w:rsid w:val="005F56D5"/>
    <w:rsid w:val="005F5E60"/>
    <w:rsid w:val="00600428"/>
    <w:rsid w:val="006005BD"/>
    <w:rsid w:val="00600608"/>
    <w:rsid w:val="006006B3"/>
    <w:rsid w:val="00600F50"/>
    <w:rsid w:val="00601542"/>
    <w:rsid w:val="00601798"/>
    <w:rsid w:val="00601842"/>
    <w:rsid w:val="00603D47"/>
    <w:rsid w:val="006047B5"/>
    <w:rsid w:val="006101AB"/>
    <w:rsid w:val="0061127D"/>
    <w:rsid w:val="00613E65"/>
    <w:rsid w:val="0061400A"/>
    <w:rsid w:val="006142A6"/>
    <w:rsid w:val="00616F06"/>
    <w:rsid w:val="0061777E"/>
    <w:rsid w:val="00620935"/>
    <w:rsid w:val="0062244A"/>
    <w:rsid w:val="00625932"/>
    <w:rsid w:val="00627B57"/>
    <w:rsid w:val="00630AE4"/>
    <w:rsid w:val="006316D2"/>
    <w:rsid w:val="0063452C"/>
    <w:rsid w:val="00635407"/>
    <w:rsid w:val="00636C3A"/>
    <w:rsid w:val="00640528"/>
    <w:rsid w:val="00641265"/>
    <w:rsid w:val="0064193F"/>
    <w:rsid w:val="006422E1"/>
    <w:rsid w:val="006454F1"/>
    <w:rsid w:val="00646A83"/>
    <w:rsid w:val="00647370"/>
    <w:rsid w:val="00651A5F"/>
    <w:rsid w:val="00651C1B"/>
    <w:rsid w:val="00653B2F"/>
    <w:rsid w:val="0065442D"/>
    <w:rsid w:val="0065766C"/>
    <w:rsid w:val="00657B76"/>
    <w:rsid w:val="00660082"/>
    <w:rsid w:val="006601EF"/>
    <w:rsid w:val="00660F28"/>
    <w:rsid w:val="00663C34"/>
    <w:rsid w:val="00667C3F"/>
    <w:rsid w:val="0067157E"/>
    <w:rsid w:val="006718E5"/>
    <w:rsid w:val="00671D53"/>
    <w:rsid w:val="00672760"/>
    <w:rsid w:val="00672EB3"/>
    <w:rsid w:val="00674076"/>
    <w:rsid w:val="00675395"/>
    <w:rsid w:val="00675D09"/>
    <w:rsid w:val="006817D9"/>
    <w:rsid w:val="00681810"/>
    <w:rsid w:val="00681D48"/>
    <w:rsid w:val="00687C10"/>
    <w:rsid w:val="00692018"/>
    <w:rsid w:val="00692F1F"/>
    <w:rsid w:val="00693743"/>
    <w:rsid w:val="00694DBC"/>
    <w:rsid w:val="00695D75"/>
    <w:rsid w:val="00697619"/>
    <w:rsid w:val="00697949"/>
    <w:rsid w:val="006A0D52"/>
    <w:rsid w:val="006A3251"/>
    <w:rsid w:val="006A7C70"/>
    <w:rsid w:val="006B29F7"/>
    <w:rsid w:val="006B4879"/>
    <w:rsid w:val="006B5A0C"/>
    <w:rsid w:val="006B7CAA"/>
    <w:rsid w:val="006B7EC9"/>
    <w:rsid w:val="006B7F9C"/>
    <w:rsid w:val="006C17D5"/>
    <w:rsid w:val="006C188E"/>
    <w:rsid w:val="006C2271"/>
    <w:rsid w:val="006C448D"/>
    <w:rsid w:val="006C628E"/>
    <w:rsid w:val="006C7FE4"/>
    <w:rsid w:val="006D0408"/>
    <w:rsid w:val="006D32D2"/>
    <w:rsid w:val="006D50E8"/>
    <w:rsid w:val="006D59B6"/>
    <w:rsid w:val="006D7920"/>
    <w:rsid w:val="006D7AF5"/>
    <w:rsid w:val="006E1866"/>
    <w:rsid w:val="006E2370"/>
    <w:rsid w:val="006E24F5"/>
    <w:rsid w:val="006E2884"/>
    <w:rsid w:val="006E2E6F"/>
    <w:rsid w:val="006E427F"/>
    <w:rsid w:val="006E478E"/>
    <w:rsid w:val="006E4D08"/>
    <w:rsid w:val="006E750B"/>
    <w:rsid w:val="006F1C1C"/>
    <w:rsid w:val="006F2910"/>
    <w:rsid w:val="006F36BC"/>
    <w:rsid w:val="006F38C2"/>
    <w:rsid w:val="006F79A2"/>
    <w:rsid w:val="00700E0A"/>
    <w:rsid w:val="00701E1D"/>
    <w:rsid w:val="00703552"/>
    <w:rsid w:val="007051AC"/>
    <w:rsid w:val="007141E3"/>
    <w:rsid w:val="00717BE4"/>
    <w:rsid w:val="00721580"/>
    <w:rsid w:val="007239C0"/>
    <w:rsid w:val="007243AC"/>
    <w:rsid w:val="0072446F"/>
    <w:rsid w:val="007315D1"/>
    <w:rsid w:val="007324CE"/>
    <w:rsid w:val="00732A60"/>
    <w:rsid w:val="0073358A"/>
    <w:rsid w:val="007364F0"/>
    <w:rsid w:val="00736C2A"/>
    <w:rsid w:val="007418F1"/>
    <w:rsid w:val="007420A5"/>
    <w:rsid w:val="00742180"/>
    <w:rsid w:val="00743BB2"/>
    <w:rsid w:val="0074712B"/>
    <w:rsid w:val="007505FF"/>
    <w:rsid w:val="0075137E"/>
    <w:rsid w:val="00753EE7"/>
    <w:rsid w:val="00753FD0"/>
    <w:rsid w:val="007556AD"/>
    <w:rsid w:val="0075695C"/>
    <w:rsid w:val="00756B5E"/>
    <w:rsid w:val="00756C8A"/>
    <w:rsid w:val="00757298"/>
    <w:rsid w:val="00760080"/>
    <w:rsid w:val="007608F8"/>
    <w:rsid w:val="007611EA"/>
    <w:rsid w:val="0076123C"/>
    <w:rsid w:val="00763F99"/>
    <w:rsid w:val="00764E7B"/>
    <w:rsid w:val="00765F07"/>
    <w:rsid w:val="00767AAD"/>
    <w:rsid w:val="007709B3"/>
    <w:rsid w:val="0077130F"/>
    <w:rsid w:val="007720EC"/>
    <w:rsid w:val="00772465"/>
    <w:rsid w:val="00772AB0"/>
    <w:rsid w:val="0077552B"/>
    <w:rsid w:val="007767F5"/>
    <w:rsid w:val="00777D8F"/>
    <w:rsid w:val="00784C2A"/>
    <w:rsid w:val="0078621D"/>
    <w:rsid w:val="00790D66"/>
    <w:rsid w:val="007931F0"/>
    <w:rsid w:val="007938B3"/>
    <w:rsid w:val="00794AA5"/>
    <w:rsid w:val="007957D6"/>
    <w:rsid w:val="0079760F"/>
    <w:rsid w:val="007A1E2C"/>
    <w:rsid w:val="007A2BA7"/>
    <w:rsid w:val="007A3B12"/>
    <w:rsid w:val="007A43AA"/>
    <w:rsid w:val="007A45C4"/>
    <w:rsid w:val="007A55D2"/>
    <w:rsid w:val="007A67DD"/>
    <w:rsid w:val="007A69AE"/>
    <w:rsid w:val="007A701E"/>
    <w:rsid w:val="007A7F12"/>
    <w:rsid w:val="007B2221"/>
    <w:rsid w:val="007B26D9"/>
    <w:rsid w:val="007B2ACB"/>
    <w:rsid w:val="007B2FA6"/>
    <w:rsid w:val="007B6F31"/>
    <w:rsid w:val="007C2F63"/>
    <w:rsid w:val="007C32B4"/>
    <w:rsid w:val="007C3C3D"/>
    <w:rsid w:val="007C490E"/>
    <w:rsid w:val="007C513A"/>
    <w:rsid w:val="007C6EC6"/>
    <w:rsid w:val="007C729E"/>
    <w:rsid w:val="007D44A1"/>
    <w:rsid w:val="007D4AA6"/>
    <w:rsid w:val="007D4FB1"/>
    <w:rsid w:val="007D62A7"/>
    <w:rsid w:val="007D78CA"/>
    <w:rsid w:val="007E1DAD"/>
    <w:rsid w:val="007E25A3"/>
    <w:rsid w:val="007E2BDE"/>
    <w:rsid w:val="007E2EEE"/>
    <w:rsid w:val="007E318F"/>
    <w:rsid w:val="007E4691"/>
    <w:rsid w:val="007E5042"/>
    <w:rsid w:val="007E596F"/>
    <w:rsid w:val="007E627C"/>
    <w:rsid w:val="007E717D"/>
    <w:rsid w:val="007F0119"/>
    <w:rsid w:val="007F0FCB"/>
    <w:rsid w:val="007F38C8"/>
    <w:rsid w:val="007F6C58"/>
    <w:rsid w:val="007F7628"/>
    <w:rsid w:val="00801F3A"/>
    <w:rsid w:val="00804D41"/>
    <w:rsid w:val="00805E54"/>
    <w:rsid w:val="00806A44"/>
    <w:rsid w:val="00806D77"/>
    <w:rsid w:val="0080742A"/>
    <w:rsid w:val="00807ECA"/>
    <w:rsid w:val="008116D5"/>
    <w:rsid w:val="008137EF"/>
    <w:rsid w:val="0081457F"/>
    <w:rsid w:val="008149EF"/>
    <w:rsid w:val="008155EF"/>
    <w:rsid w:val="00816439"/>
    <w:rsid w:val="00820EC3"/>
    <w:rsid w:val="008220A3"/>
    <w:rsid w:val="008220E3"/>
    <w:rsid w:val="00822607"/>
    <w:rsid w:val="008228E7"/>
    <w:rsid w:val="00823333"/>
    <w:rsid w:val="00825BAB"/>
    <w:rsid w:val="00826666"/>
    <w:rsid w:val="00826682"/>
    <w:rsid w:val="0082745D"/>
    <w:rsid w:val="008314D5"/>
    <w:rsid w:val="008316D3"/>
    <w:rsid w:val="008317F4"/>
    <w:rsid w:val="008330E8"/>
    <w:rsid w:val="008348B0"/>
    <w:rsid w:val="00836008"/>
    <w:rsid w:val="0083683D"/>
    <w:rsid w:val="00837A0E"/>
    <w:rsid w:val="00840B66"/>
    <w:rsid w:val="00841BE5"/>
    <w:rsid w:val="00843060"/>
    <w:rsid w:val="008457C6"/>
    <w:rsid w:val="00846695"/>
    <w:rsid w:val="008509A6"/>
    <w:rsid w:val="00850E4E"/>
    <w:rsid w:val="00850E89"/>
    <w:rsid w:val="008561F0"/>
    <w:rsid w:val="008575E2"/>
    <w:rsid w:val="00860A7C"/>
    <w:rsid w:val="00861753"/>
    <w:rsid w:val="0086178F"/>
    <w:rsid w:val="00861DBB"/>
    <w:rsid w:val="00862A2B"/>
    <w:rsid w:val="00862F24"/>
    <w:rsid w:val="00863222"/>
    <w:rsid w:val="008645A7"/>
    <w:rsid w:val="00864FFE"/>
    <w:rsid w:val="00865A32"/>
    <w:rsid w:val="008665EF"/>
    <w:rsid w:val="00870859"/>
    <w:rsid w:val="00871C45"/>
    <w:rsid w:val="00872576"/>
    <w:rsid w:val="00872979"/>
    <w:rsid w:val="008805C1"/>
    <w:rsid w:val="00884C7F"/>
    <w:rsid w:val="00885A24"/>
    <w:rsid w:val="008901C3"/>
    <w:rsid w:val="008902E2"/>
    <w:rsid w:val="00890D63"/>
    <w:rsid w:val="0089162F"/>
    <w:rsid w:val="008931E0"/>
    <w:rsid w:val="008941AE"/>
    <w:rsid w:val="00894A3F"/>
    <w:rsid w:val="0089527C"/>
    <w:rsid w:val="008A24EA"/>
    <w:rsid w:val="008A2564"/>
    <w:rsid w:val="008A315A"/>
    <w:rsid w:val="008A4DAF"/>
    <w:rsid w:val="008A4E52"/>
    <w:rsid w:val="008A4FAE"/>
    <w:rsid w:val="008A7F8F"/>
    <w:rsid w:val="008B15F0"/>
    <w:rsid w:val="008B374C"/>
    <w:rsid w:val="008B39E1"/>
    <w:rsid w:val="008B5AFC"/>
    <w:rsid w:val="008B6A9A"/>
    <w:rsid w:val="008B7A0B"/>
    <w:rsid w:val="008C3315"/>
    <w:rsid w:val="008C387D"/>
    <w:rsid w:val="008C4119"/>
    <w:rsid w:val="008C4965"/>
    <w:rsid w:val="008C4DC4"/>
    <w:rsid w:val="008C4FB5"/>
    <w:rsid w:val="008D0745"/>
    <w:rsid w:val="008D0E28"/>
    <w:rsid w:val="008D0E9B"/>
    <w:rsid w:val="008D428D"/>
    <w:rsid w:val="008D4A87"/>
    <w:rsid w:val="008E141E"/>
    <w:rsid w:val="008E14DB"/>
    <w:rsid w:val="008E2C49"/>
    <w:rsid w:val="008E301D"/>
    <w:rsid w:val="008E3259"/>
    <w:rsid w:val="008E456F"/>
    <w:rsid w:val="008E5A28"/>
    <w:rsid w:val="008E5FBC"/>
    <w:rsid w:val="008F0E80"/>
    <w:rsid w:val="008F4431"/>
    <w:rsid w:val="008F6FC6"/>
    <w:rsid w:val="00900386"/>
    <w:rsid w:val="00900BFC"/>
    <w:rsid w:val="00900F8C"/>
    <w:rsid w:val="0090346C"/>
    <w:rsid w:val="00903F19"/>
    <w:rsid w:val="009072CB"/>
    <w:rsid w:val="00911CE0"/>
    <w:rsid w:val="00914BCF"/>
    <w:rsid w:val="009159A0"/>
    <w:rsid w:val="00917CD0"/>
    <w:rsid w:val="00922423"/>
    <w:rsid w:val="0092552B"/>
    <w:rsid w:val="009257B8"/>
    <w:rsid w:val="00925C0E"/>
    <w:rsid w:val="009261D5"/>
    <w:rsid w:val="00926A62"/>
    <w:rsid w:val="00926BD7"/>
    <w:rsid w:val="00927619"/>
    <w:rsid w:val="009300DD"/>
    <w:rsid w:val="00933390"/>
    <w:rsid w:val="009369A2"/>
    <w:rsid w:val="00937BC6"/>
    <w:rsid w:val="00940341"/>
    <w:rsid w:val="00941516"/>
    <w:rsid w:val="009424C1"/>
    <w:rsid w:val="0094294B"/>
    <w:rsid w:val="00942FA8"/>
    <w:rsid w:val="00943C5F"/>
    <w:rsid w:val="00943CCE"/>
    <w:rsid w:val="00944D52"/>
    <w:rsid w:val="00945661"/>
    <w:rsid w:val="00945C07"/>
    <w:rsid w:val="00947D08"/>
    <w:rsid w:val="0095190D"/>
    <w:rsid w:val="009519EA"/>
    <w:rsid w:val="00951E66"/>
    <w:rsid w:val="00954099"/>
    <w:rsid w:val="0095496B"/>
    <w:rsid w:val="00960D3A"/>
    <w:rsid w:val="00961A5D"/>
    <w:rsid w:val="00961F86"/>
    <w:rsid w:val="00962D9C"/>
    <w:rsid w:val="00963A66"/>
    <w:rsid w:val="00965981"/>
    <w:rsid w:val="009675A1"/>
    <w:rsid w:val="00971EB3"/>
    <w:rsid w:val="00973D8C"/>
    <w:rsid w:val="00974B95"/>
    <w:rsid w:val="009852FB"/>
    <w:rsid w:val="009860AA"/>
    <w:rsid w:val="009863EA"/>
    <w:rsid w:val="00986D2B"/>
    <w:rsid w:val="00990AE8"/>
    <w:rsid w:val="009910C3"/>
    <w:rsid w:val="009925F2"/>
    <w:rsid w:val="00992B3A"/>
    <w:rsid w:val="009948BF"/>
    <w:rsid w:val="00997689"/>
    <w:rsid w:val="009A0A3F"/>
    <w:rsid w:val="009A0E90"/>
    <w:rsid w:val="009A1D65"/>
    <w:rsid w:val="009A230D"/>
    <w:rsid w:val="009A2438"/>
    <w:rsid w:val="009A33C8"/>
    <w:rsid w:val="009A5377"/>
    <w:rsid w:val="009A5952"/>
    <w:rsid w:val="009B21A2"/>
    <w:rsid w:val="009B3267"/>
    <w:rsid w:val="009B476D"/>
    <w:rsid w:val="009C0DE8"/>
    <w:rsid w:val="009C5383"/>
    <w:rsid w:val="009C5791"/>
    <w:rsid w:val="009C644E"/>
    <w:rsid w:val="009C7251"/>
    <w:rsid w:val="009C7581"/>
    <w:rsid w:val="009D0893"/>
    <w:rsid w:val="009D107A"/>
    <w:rsid w:val="009D1718"/>
    <w:rsid w:val="009D2116"/>
    <w:rsid w:val="009D2481"/>
    <w:rsid w:val="009D2D23"/>
    <w:rsid w:val="009D3B11"/>
    <w:rsid w:val="009D56CA"/>
    <w:rsid w:val="009D5807"/>
    <w:rsid w:val="009D60A4"/>
    <w:rsid w:val="009D64ED"/>
    <w:rsid w:val="009D6DCB"/>
    <w:rsid w:val="009D73C6"/>
    <w:rsid w:val="009D7735"/>
    <w:rsid w:val="009E0363"/>
    <w:rsid w:val="009E2C47"/>
    <w:rsid w:val="009E2F3F"/>
    <w:rsid w:val="009E5E9E"/>
    <w:rsid w:val="009E7D93"/>
    <w:rsid w:val="009F1E13"/>
    <w:rsid w:val="009F1E48"/>
    <w:rsid w:val="009F35BD"/>
    <w:rsid w:val="009F58FA"/>
    <w:rsid w:val="009F5B79"/>
    <w:rsid w:val="009F5BDB"/>
    <w:rsid w:val="009F672E"/>
    <w:rsid w:val="009F6EF1"/>
    <w:rsid w:val="009F72B0"/>
    <w:rsid w:val="00A00783"/>
    <w:rsid w:val="00A0189F"/>
    <w:rsid w:val="00A02862"/>
    <w:rsid w:val="00A0357B"/>
    <w:rsid w:val="00A05E5A"/>
    <w:rsid w:val="00A064C1"/>
    <w:rsid w:val="00A06670"/>
    <w:rsid w:val="00A07C4B"/>
    <w:rsid w:val="00A10879"/>
    <w:rsid w:val="00A10C0E"/>
    <w:rsid w:val="00A1159C"/>
    <w:rsid w:val="00A126E8"/>
    <w:rsid w:val="00A13C15"/>
    <w:rsid w:val="00A14277"/>
    <w:rsid w:val="00A165C4"/>
    <w:rsid w:val="00A178A5"/>
    <w:rsid w:val="00A17C39"/>
    <w:rsid w:val="00A22E2A"/>
    <w:rsid w:val="00A23B8D"/>
    <w:rsid w:val="00A25938"/>
    <w:rsid w:val="00A25E95"/>
    <w:rsid w:val="00A271A2"/>
    <w:rsid w:val="00A3074F"/>
    <w:rsid w:val="00A31856"/>
    <w:rsid w:val="00A320E8"/>
    <w:rsid w:val="00A330F2"/>
    <w:rsid w:val="00A34B5A"/>
    <w:rsid w:val="00A3655E"/>
    <w:rsid w:val="00A36978"/>
    <w:rsid w:val="00A36AA8"/>
    <w:rsid w:val="00A36E11"/>
    <w:rsid w:val="00A40C59"/>
    <w:rsid w:val="00A42658"/>
    <w:rsid w:val="00A42E75"/>
    <w:rsid w:val="00A460EF"/>
    <w:rsid w:val="00A46240"/>
    <w:rsid w:val="00A50007"/>
    <w:rsid w:val="00A5044B"/>
    <w:rsid w:val="00A507AD"/>
    <w:rsid w:val="00A50F9F"/>
    <w:rsid w:val="00A51103"/>
    <w:rsid w:val="00A5153C"/>
    <w:rsid w:val="00A54521"/>
    <w:rsid w:val="00A54C4D"/>
    <w:rsid w:val="00A551B5"/>
    <w:rsid w:val="00A55C59"/>
    <w:rsid w:val="00A567DE"/>
    <w:rsid w:val="00A6189A"/>
    <w:rsid w:val="00A61F0E"/>
    <w:rsid w:val="00A62619"/>
    <w:rsid w:val="00A63009"/>
    <w:rsid w:val="00A65034"/>
    <w:rsid w:val="00A65B97"/>
    <w:rsid w:val="00A70B1F"/>
    <w:rsid w:val="00A70B8D"/>
    <w:rsid w:val="00A70C05"/>
    <w:rsid w:val="00A74DAD"/>
    <w:rsid w:val="00A7558E"/>
    <w:rsid w:val="00A76CB7"/>
    <w:rsid w:val="00A812BE"/>
    <w:rsid w:val="00A82873"/>
    <w:rsid w:val="00A82AFA"/>
    <w:rsid w:val="00A82BE0"/>
    <w:rsid w:val="00A863BA"/>
    <w:rsid w:val="00A86D94"/>
    <w:rsid w:val="00A879E0"/>
    <w:rsid w:val="00A90023"/>
    <w:rsid w:val="00A90A05"/>
    <w:rsid w:val="00A90CAA"/>
    <w:rsid w:val="00A90D68"/>
    <w:rsid w:val="00A917F7"/>
    <w:rsid w:val="00A93956"/>
    <w:rsid w:val="00A93F50"/>
    <w:rsid w:val="00A96B4C"/>
    <w:rsid w:val="00A96BE6"/>
    <w:rsid w:val="00A97264"/>
    <w:rsid w:val="00AA13D4"/>
    <w:rsid w:val="00AA27A9"/>
    <w:rsid w:val="00AA73F0"/>
    <w:rsid w:val="00AA7C45"/>
    <w:rsid w:val="00AB4549"/>
    <w:rsid w:val="00AB6196"/>
    <w:rsid w:val="00AC1A5A"/>
    <w:rsid w:val="00AC29CC"/>
    <w:rsid w:val="00AC7D14"/>
    <w:rsid w:val="00AD01EC"/>
    <w:rsid w:val="00AD0766"/>
    <w:rsid w:val="00AD10C8"/>
    <w:rsid w:val="00AD7D0B"/>
    <w:rsid w:val="00AE0A06"/>
    <w:rsid w:val="00AE0B5A"/>
    <w:rsid w:val="00AE185E"/>
    <w:rsid w:val="00AE1CD0"/>
    <w:rsid w:val="00AE2BB3"/>
    <w:rsid w:val="00AE4C9D"/>
    <w:rsid w:val="00AE6040"/>
    <w:rsid w:val="00AE65CD"/>
    <w:rsid w:val="00AE68C5"/>
    <w:rsid w:val="00AF06AF"/>
    <w:rsid w:val="00AF0983"/>
    <w:rsid w:val="00AF0ACB"/>
    <w:rsid w:val="00AF3D02"/>
    <w:rsid w:val="00AF5A59"/>
    <w:rsid w:val="00B00F7F"/>
    <w:rsid w:val="00B04E2A"/>
    <w:rsid w:val="00B04FC5"/>
    <w:rsid w:val="00B051DA"/>
    <w:rsid w:val="00B071D5"/>
    <w:rsid w:val="00B07DD9"/>
    <w:rsid w:val="00B128E2"/>
    <w:rsid w:val="00B132BB"/>
    <w:rsid w:val="00B13980"/>
    <w:rsid w:val="00B1403A"/>
    <w:rsid w:val="00B144D4"/>
    <w:rsid w:val="00B14519"/>
    <w:rsid w:val="00B15759"/>
    <w:rsid w:val="00B25E0B"/>
    <w:rsid w:val="00B26253"/>
    <w:rsid w:val="00B268DC"/>
    <w:rsid w:val="00B304D5"/>
    <w:rsid w:val="00B33879"/>
    <w:rsid w:val="00B36BEC"/>
    <w:rsid w:val="00B4060E"/>
    <w:rsid w:val="00B40A7D"/>
    <w:rsid w:val="00B41D7B"/>
    <w:rsid w:val="00B43228"/>
    <w:rsid w:val="00B439F9"/>
    <w:rsid w:val="00B45C30"/>
    <w:rsid w:val="00B45DCD"/>
    <w:rsid w:val="00B45F48"/>
    <w:rsid w:val="00B46767"/>
    <w:rsid w:val="00B46F06"/>
    <w:rsid w:val="00B47C4A"/>
    <w:rsid w:val="00B50C4B"/>
    <w:rsid w:val="00B5245C"/>
    <w:rsid w:val="00B530AE"/>
    <w:rsid w:val="00B53870"/>
    <w:rsid w:val="00B56154"/>
    <w:rsid w:val="00B5619C"/>
    <w:rsid w:val="00B62FE9"/>
    <w:rsid w:val="00B632A4"/>
    <w:rsid w:val="00B63FB0"/>
    <w:rsid w:val="00B6474C"/>
    <w:rsid w:val="00B67960"/>
    <w:rsid w:val="00B67F2D"/>
    <w:rsid w:val="00B70525"/>
    <w:rsid w:val="00B73601"/>
    <w:rsid w:val="00B7516C"/>
    <w:rsid w:val="00B754EC"/>
    <w:rsid w:val="00B75931"/>
    <w:rsid w:val="00B762D7"/>
    <w:rsid w:val="00B76A75"/>
    <w:rsid w:val="00B7774B"/>
    <w:rsid w:val="00B85227"/>
    <w:rsid w:val="00B85599"/>
    <w:rsid w:val="00B85794"/>
    <w:rsid w:val="00B9137F"/>
    <w:rsid w:val="00B937BA"/>
    <w:rsid w:val="00B97258"/>
    <w:rsid w:val="00B97C1E"/>
    <w:rsid w:val="00BA0320"/>
    <w:rsid w:val="00BA3E22"/>
    <w:rsid w:val="00BA5C69"/>
    <w:rsid w:val="00BB25EB"/>
    <w:rsid w:val="00BB52BC"/>
    <w:rsid w:val="00BB7282"/>
    <w:rsid w:val="00BC51A7"/>
    <w:rsid w:val="00BC5FD9"/>
    <w:rsid w:val="00BC6040"/>
    <w:rsid w:val="00BC7A4A"/>
    <w:rsid w:val="00BD0CC0"/>
    <w:rsid w:val="00BD0E25"/>
    <w:rsid w:val="00BD1147"/>
    <w:rsid w:val="00BD3E5B"/>
    <w:rsid w:val="00BD4304"/>
    <w:rsid w:val="00BD594B"/>
    <w:rsid w:val="00BD64AD"/>
    <w:rsid w:val="00BE1827"/>
    <w:rsid w:val="00BE38D5"/>
    <w:rsid w:val="00BE4882"/>
    <w:rsid w:val="00BE754E"/>
    <w:rsid w:val="00BE75DA"/>
    <w:rsid w:val="00BF1B37"/>
    <w:rsid w:val="00BF2CD5"/>
    <w:rsid w:val="00BF4A1C"/>
    <w:rsid w:val="00BF51A9"/>
    <w:rsid w:val="00BF77EC"/>
    <w:rsid w:val="00C020AB"/>
    <w:rsid w:val="00C02A4A"/>
    <w:rsid w:val="00C0346A"/>
    <w:rsid w:val="00C047A0"/>
    <w:rsid w:val="00C05F39"/>
    <w:rsid w:val="00C07F31"/>
    <w:rsid w:val="00C12B4B"/>
    <w:rsid w:val="00C13075"/>
    <w:rsid w:val="00C13863"/>
    <w:rsid w:val="00C20540"/>
    <w:rsid w:val="00C22555"/>
    <w:rsid w:val="00C22BDD"/>
    <w:rsid w:val="00C22E64"/>
    <w:rsid w:val="00C25225"/>
    <w:rsid w:val="00C26512"/>
    <w:rsid w:val="00C26F5D"/>
    <w:rsid w:val="00C31B63"/>
    <w:rsid w:val="00C32DE7"/>
    <w:rsid w:val="00C34069"/>
    <w:rsid w:val="00C35C15"/>
    <w:rsid w:val="00C36E89"/>
    <w:rsid w:val="00C37F0E"/>
    <w:rsid w:val="00C409BA"/>
    <w:rsid w:val="00C413F3"/>
    <w:rsid w:val="00C42B22"/>
    <w:rsid w:val="00C45507"/>
    <w:rsid w:val="00C46DF9"/>
    <w:rsid w:val="00C47C19"/>
    <w:rsid w:val="00C501C5"/>
    <w:rsid w:val="00C50A79"/>
    <w:rsid w:val="00C52415"/>
    <w:rsid w:val="00C55D68"/>
    <w:rsid w:val="00C601A3"/>
    <w:rsid w:val="00C615AE"/>
    <w:rsid w:val="00C63BA1"/>
    <w:rsid w:val="00C64FCF"/>
    <w:rsid w:val="00C6529E"/>
    <w:rsid w:val="00C67684"/>
    <w:rsid w:val="00C67B6E"/>
    <w:rsid w:val="00C708FD"/>
    <w:rsid w:val="00C72C6C"/>
    <w:rsid w:val="00C7406E"/>
    <w:rsid w:val="00C74A1F"/>
    <w:rsid w:val="00C74C20"/>
    <w:rsid w:val="00C760FD"/>
    <w:rsid w:val="00C768AF"/>
    <w:rsid w:val="00C76F24"/>
    <w:rsid w:val="00C82C50"/>
    <w:rsid w:val="00C87918"/>
    <w:rsid w:val="00C87AD8"/>
    <w:rsid w:val="00C9004F"/>
    <w:rsid w:val="00C95E4D"/>
    <w:rsid w:val="00CA009C"/>
    <w:rsid w:val="00CA1220"/>
    <w:rsid w:val="00CA3D91"/>
    <w:rsid w:val="00CB1B29"/>
    <w:rsid w:val="00CB5B99"/>
    <w:rsid w:val="00CB5DB9"/>
    <w:rsid w:val="00CB7CF3"/>
    <w:rsid w:val="00CC0FEC"/>
    <w:rsid w:val="00CC2A31"/>
    <w:rsid w:val="00CC2CE6"/>
    <w:rsid w:val="00CC59D6"/>
    <w:rsid w:val="00CC6E42"/>
    <w:rsid w:val="00CC7940"/>
    <w:rsid w:val="00CC799F"/>
    <w:rsid w:val="00CD1F61"/>
    <w:rsid w:val="00CD2F92"/>
    <w:rsid w:val="00CD53AB"/>
    <w:rsid w:val="00CD783B"/>
    <w:rsid w:val="00CE2C8B"/>
    <w:rsid w:val="00CE3A26"/>
    <w:rsid w:val="00CE4CB1"/>
    <w:rsid w:val="00CE5B11"/>
    <w:rsid w:val="00CF047E"/>
    <w:rsid w:val="00CF53CD"/>
    <w:rsid w:val="00D011AD"/>
    <w:rsid w:val="00D01F62"/>
    <w:rsid w:val="00D029A1"/>
    <w:rsid w:val="00D03AEB"/>
    <w:rsid w:val="00D04B94"/>
    <w:rsid w:val="00D06ECC"/>
    <w:rsid w:val="00D1116E"/>
    <w:rsid w:val="00D1161A"/>
    <w:rsid w:val="00D11690"/>
    <w:rsid w:val="00D12AD3"/>
    <w:rsid w:val="00D15276"/>
    <w:rsid w:val="00D16635"/>
    <w:rsid w:val="00D20E34"/>
    <w:rsid w:val="00D22969"/>
    <w:rsid w:val="00D2426C"/>
    <w:rsid w:val="00D25744"/>
    <w:rsid w:val="00D25A42"/>
    <w:rsid w:val="00D27004"/>
    <w:rsid w:val="00D31A09"/>
    <w:rsid w:val="00D322D2"/>
    <w:rsid w:val="00D329C1"/>
    <w:rsid w:val="00D3374B"/>
    <w:rsid w:val="00D3467E"/>
    <w:rsid w:val="00D350FB"/>
    <w:rsid w:val="00D37532"/>
    <w:rsid w:val="00D37AAD"/>
    <w:rsid w:val="00D37C99"/>
    <w:rsid w:val="00D37C9A"/>
    <w:rsid w:val="00D40800"/>
    <w:rsid w:val="00D40EED"/>
    <w:rsid w:val="00D41106"/>
    <w:rsid w:val="00D423DB"/>
    <w:rsid w:val="00D43412"/>
    <w:rsid w:val="00D434EC"/>
    <w:rsid w:val="00D45454"/>
    <w:rsid w:val="00D45DD3"/>
    <w:rsid w:val="00D4705A"/>
    <w:rsid w:val="00D47756"/>
    <w:rsid w:val="00D508DB"/>
    <w:rsid w:val="00D50E51"/>
    <w:rsid w:val="00D54ABC"/>
    <w:rsid w:val="00D554C9"/>
    <w:rsid w:val="00D5731D"/>
    <w:rsid w:val="00D57E21"/>
    <w:rsid w:val="00D64BB5"/>
    <w:rsid w:val="00D66EBE"/>
    <w:rsid w:val="00D670A5"/>
    <w:rsid w:val="00D67580"/>
    <w:rsid w:val="00D677F5"/>
    <w:rsid w:val="00D70ED1"/>
    <w:rsid w:val="00D710CA"/>
    <w:rsid w:val="00D71DF6"/>
    <w:rsid w:val="00D72543"/>
    <w:rsid w:val="00D7365B"/>
    <w:rsid w:val="00D74432"/>
    <w:rsid w:val="00D74E44"/>
    <w:rsid w:val="00D8070D"/>
    <w:rsid w:val="00D83090"/>
    <w:rsid w:val="00D848B7"/>
    <w:rsid w:val="00D86299"/>
    <w:rsid w:val="00D866FC"/>
    <w:rsid w:val="00D87C57"/>
    <w:rsid w:val="00D91829"/>
    <w:rsid w:val="00D91FBC"/>
    <w:rsid w:val="00D92CC5"/>
    <w:rsid w:val="00D92FE1"/>
    <w:rsid w:val="00D9371F"/>
    <w:rsid w:val="00D93FE1"/>
    <w:rsid w:val="00D96164"/>
    <w:rsid w:val="00D977F4"/>
    <w:rsid w:val="00D97DE2"/>
    <w:rsid w:val="00DA14E4"/>
    <w:rsid w:val="00DA154A"/>
    <w:rsid w:val="00DA278D"/>
    <w:rsid w:val="00DA499C"/>
    <w:rsid w:val="00DA5CA8"/>
    <w:rsid w:val="00DA6396"/>
    <w:rsid w:val="00DB085A"/>
    <w:rsid w:val="00DB396D"/>
    <w:rsid w:val="00DB4D89"/>
    <w:rsid w:val="00DB5BDB"/>
    <w:rsid w:val="00DB6BAE"/>
    <w:rsid w:val="00DB72E6"/>
    <w:rsid w:val="00DC022D"/>
    <w:rsid w:val="00DC1267"/>
    <w:rsid w:val="00DC3DE5"/>
    <w:rsid w:val="00DC4DB8"/>
    <w:rsid w:val="00DC70C7"/>
    <w:rsid w:val="00DC7D3F"/>
    <w:rsid w:val="00DD053C"/>
    <w:rsid w:val="00DD3E31"/>
    <w:rsid w:val="00DD4974"/>
    <w:rsid w:val="00DD5270"/>
    <w:rsid w:val="00DD6948"/>
    <w:rsid w:val="00DE0027"/>
    <w:rsid w:val="00DE15ED"/>
    <w:rsid w:val="00DE1D7D"/>
    <w:rsid w:val="00DE30A1"/>
    <w:rsid w:val="00DE57C2"/>
    <w:rsid w:val="00DE5E9C"/>
    <w:rsid w:val="00DE7A13"/>
    <w:rsid w:val="00DF3027"/>
    <w:rsid w:val="00DF3CD9"/>
    <w:rsid w:val="00DF68D4"/>
    <w:rsid w:val="00E00E9E"/>
    <w:rsid w:val="00E04399"/>
    <w:rsid w:val="00E06556"/>
    <w:rsid w:val="00E11451"/>
    <w:rsid w:val="00E13357"/>
    <w:rsid w:val="00E138A5"/>
    <w:rsid w:val="00E14BEA"/>
    <w:rsid w:val="00E14F06"/>
    <w:rsid w:val="00E15BB9"/>
    <w:rsid w:val="00E16035"/>
    <w:rsid w:val="00E17424"/>
    <w:rsid w:val="00E20DDF"/>
    <w:rsid w:val="00E21E43"/>
    <w:rsid w:val="00E24804"/>
    <w:rsid w:val="00E263C0"/>
    <w:rsid w:val="00E27D91"/>
    <w:rsid w:val="00E36C9D"/>
    <w:rsid w:val="00E37A94"/>
    <w:rsid w:val="00E40156"/>
    <w:rsid w:val="00E411E1"/>
    <w:rsid w:val="00E41B84"/>
    <w:rsid w:val="00E4307E"/>
    <w:rsid w:val="00E4353B"/>
    <w:rsid w:val="00E43B55"/>
    <w:rsid w:val="00E440C8"/>
    <w:rsid w:val="00E45A95"/>
    <w:rsid w:val="00E47466"/>
    <w:rsid w:val="00E5485D"/>
    <w:rsid w:val="00E551CB"/>
    <w:rsid w:val="00E568C1"/>
    <w:rsid w:val="00E61589"/>
    <w:rsid w:val="00E62F94"/>
    <w:rsid w:val="00E666D4"/>
    <w:rsid w:val="00E705BE"/>
    <w:rsid w:val="00E72067"/>
    <w:rsid w:val="00E728DF"/>
    <w:rsid w:val="00E76119"/>
    <w:rsid w:val="00E762A1"/>
    <w:rsid w:val="00E77595"/>
    <w:rsid w:val="00E77D4B"/>
    <w:rsid w:val="00E80652"/>
    <w:rsid w:val="00E822EC"/>
    <w:rsid w:val="00E83D6F"/>
    <w:rsid w:val="00E84273"/>
    <w:rsid w:val="00E84476"/>
    <w:rsid w:val="00E869BE"/>
    <w:rsid w:val="00E86EEA"/>
    <w:rsid w:val="00E91C5C"/>
    <w:rsid w:val="00E92A22"/>
    <w:rsid w:val="00E962BC"/>
    <w:rsid w:val="00EA08CB"/>
    <w:rsid w:val="00EA1692"/>
    <w:rsid w:val="00EA2ABE"/>
    <w:rsid w:val="00EA2E9A"/>
    <w:rsid w:val="00EB0AE4"/>
    <w:rsid w:val="00EB0EFC"/>
    <w:rsid w:val="00EB1F14"/>
    <w:rsid w:val="00EB3FCE"/>
    <w:rsid w:val="00EB4BCB"/>
    <w:rsid w:val="00EB6FF3"/>
    <w:rsid w:val="00EC0C01"/>
    <w:rsid w:val="00EC388E"/>
    <w:rsid w:val="00EC39E3"/>
    <w:rsid w:val="00EC509C"/>
    <w:rsid w:val="00EC556A"/>
    <w:rsid w:val="00EC5E79"/>
    <w:rsid w:val="00ED3204"/>
    <w:rsid w:val="00ED65EB"/>
    <w:rsid w:val="00EE0B5F"/>
    <w:rsid w:val="00EE0E75"/>
    <w:rsid w:val="00EE1CDA"/>
    <w:rsid w:val="00EE204C"/>
    <w:rsid w:val="00EE5508"/>
    <w:rsid w:val="00EE7722"/>
    <w:rsid w:val="00EF11CD"/>
    <w:rsid w:val="00EF681A"/>
    <w:rsid w:val="00EF6839"/>
    <w:rsid w:val="00F004F4"/>
    <w:rsid w:val="00F01033"/>
    <w:rsid w:val="00F02303"/>
    <w:rsid w:val="00F0392F"/>
    <w:rsid w:val="00F05E3E"/>
    <w:rsid w:val="00F0629E"/>
    <w:rsid w:val="00F076DA"/>
    <w:rsid w:val="00F11F40"/>
    <w:rsid w:val="00F22990"/>
    <w:rsid w:val="00F26903"/>
    <w:rsid w:val="00F27BE4"/>
    <w:rsid w:val="00F3067F"/>
    <w:rsid w:val="00F3079B"/>
    <w:rsid w:val="00F31A9E"/>
    <w:rsid w:val="00F34F68"/>
    <w:rsid w:val="00F36F8A"/>
    <w:rsid w:val="00F476EE"/>
    <w:rsid w:val="00F503CE"/>
    <w:rsid w:val="00F5100F"/>
    <w:rsid w:val="00F51AE4"/>
    <w:rsid w:val="00F540D2"/>
    <w:rsid w:val="00F54428"/>
    <w:rsid w:val="00F57F65"/>
    <w:rsid w:val="00F62AEE"/>
    <w:rsid w:val="00F62BBD"/>
    <w:rsid w:val="00F653B8"/>
    <w:rsid w:val="00F6665F"/>
    <w:rsid w:val="00F667C3"/>
    <w:rsid w:val="00F66F78"/>
    <w:rsid w:val="00F70F6B"/>
    <w:rsid w:val="00F7227E"/>
    <w:rsid w:val="00F74BC7"/>
    <w:rsid w:val="00F76203"/>
    <w:rsid w:val="00F8097C"/>
    <w:rsid w:val="00F816EA"/>
    <w:rsid w:val="00F82572"/>
    <w:rsid w:val="00F82ABE"/>
    <w:rsid w:val="00F82B42"/>
    <w:rsid w:val="00F85FDD"/>
    <w:rsid w:val="00F92425"/>
    <w:rsid w:val="00F93E5F"/>
    <w:rsid w:val="00F9550F"/>
    <w:rsid w:val="00F955FE"/>
    <w:rsid w:val="00F96B38"/>
    <w:rsid w:val="00FA09A2"/>
    <w:rsid w:val="00FA0AB5"/>
    <w:rsid w:val="00FA0F0E"/>
    <w:rsid w:val="00FA33F6"/>
    <w:rsid w:val="00FA5309"/>
    <w:rsid w:val="00FA6AA6"/>
    <w:rsid w:val="00FA7ACA"/>
    <w:rsid w:val="00FB29ED"/>
    <w:rsid w:val="00FB394A"/>
    <w:rsid w:val="00FB4267"/>
    <w:rsid w:val="00FB4D1C"/>
    <w:rsid w:val="00FB4F0F"/>
    <w:rsid w:val="00FB5552"/>
    <w:rsid w:val="00FB58A2"/>
    <w:rsid w:val="00FB6F96"/>
    <w:rsid w:val="00FC7592"/>
    <w:rsid w:val="00FD0B3F"/>
    <w:rsid w:val="00FD1EE6"/>
    <w:rsid w:val="00FD3869"/>
    <w:rsid w:val="00FD4822"/>
    <w:rsid w:val="00FD5BAA"/>
    <w:rsid w:val="00FD5E3E"/>
    <w:rsid w:val="00FD723B"/>
    <w:rsid w:val="00FE0375"/>
    <w:rsid w:val="00FE10CF"/>
    <w:rsid w:val="00FE64AB"/>
    <w:rsid w:val="00FE711A"/>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 w:type="character" w:styleId="Textedelespacerserv">
    <w:name w:val="Placeholder Text"/>
    <w:basedOn w:val="Policepardfaut"/>
    <w:uiPriority w:val="99"/>
    <w:semiHidden/>
    <w:rsid w:val="00890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0898">
      <w:bodyDiv w:val="1"/>
      <w:marLeft w:val="0"/>
      <w:marRight w:val="0"/>
      <w:marTop w:val="0"/>
      <w:marBottom w:val="0"/>
      <w:divBdr>
        <w:top w:val="none" w:sz="0" w:space="0" w:color="auto"/>
        <w:left w:val="none" w:sz="0" w:space="0" w:color="auto"/>
        <w:bottom w:val="none" w:sz="0" w:space="0" w:color="auto"/>
        <w:right w:val="none" w:sz="0" w:space="0" w:color="auto"/>
      </w:divBdr>
    </w:div>
    <w:div w:id="122189023">
      <w:bodyDiv w:val="1"/>
      <w:marLeft w:val="0"/>
      <w:marRight w:val="0"/>
      <w:marTop w:val="0"/>
      <w:marBottom w:val="0"/>
      <w:divBdr>
        <w:top w:val="none" w:sz="0" w:space="0" w:color="auto"/>
        <w:left w:val="none" w:sz="0" w:space="0" w:color="auto"/>
        <w:bottom w:val="none" w:sz="0" w:space="0" w:color="auto"/>
        <w:right w:val="none" w:sz="0" w:space="0" w:color="auto"/>
      </w:divBdr>
    </w:div>
    <w:div w:id="130251111">
      <w:bodyDiv w:val="1"/>
      <w:marLeft w:val="0"/>
      <w:marRight w:val="0"/>
      <w:marTop w:val="0"/>
      <w:marBottom w:val="0"/>
      <w:divBdr>
        <w:top w:val="none" w:sz="0" w:space="0" w:color="auto"/>
        <w:left w:val="none" w:sz="0" w:space="0" w:color="auto"/>
        <w:bottom w:val="none" w:sz="0" w:space="0" w:color="auto"/>
        <w:right w:val="none" w:sz="0" w:space="0" w:color="auto"/>
      </w:divBdr>
    </w:div>
    <w:div w:id="130439920">
      <w:bodyDiv w:val="1"/>
      <w:marLeft w:val="0"/>
      <w:marRight w:val="0"/>
      <w:marTop w:val="0"/>
      <w:marBottom w:val="0"/>
      <w:divBdr>
        <w:top w:val="none" w:sz="0" w:space="0" w:color="auto"/>
        <w:left w:val="none" w:sz="0" w:space="0" w:color="auto"/>
        <w:bottom w:val="none" w:sz="0" w:space="0" w:color="auto"/>
        <w:right w:val="none" w:sz="0" w:space="0" w:color="auto"/>
      </w:divBdr>
    </w:div>
    <w:div w:id="210269013">
      <w:bodyDiv w:val="1"/>
      <w:marLeft w:val="0"/>
      <w:marRight w:val="0"/>
      <w:marTop w:val="0"/>
      <w:marBottom w:val="0"/>
      <w:divBdr>
        <w:top w:val="none" w:sz="0" w:space="0" w:color="auto"/>
        <w:left w:val="none" w:sz="0" w:space="0" w:color="auto"/>
        <w:bottom w:val="none" w:sz="0" w:space="0" w:color="auto"/>
        <w:right w:val="none" w:sz="0" w:space="0" w:color="auto"/>
      </w:divBdr>
    </w:div>
    <w:div w:id="278297057">
      <w:bodyDiv w:val="1"/>
      <w:marLeft w:val="0"/>
      <w:marRight w:val="0"/>
      <w:marTop w:val="0"/>
      <w:marBottom w:val="0"/>
      <w:divBdr>
        <w:top w:val="none" w:sz="0" w:space="0" w:color="auto"/>
        <w:left w:val="none" w:sz="0" w:space="0" w:color="auto"/>
        <w:bottom w:val="none" w:sz="0" w:space="0" w:color="auto"/>
        <w:right w:val="none" w:sz="0" w:space="0" w:color="auto"/>
      </w:divBdr>
    </w:div>
    <w:div w:id="306708634">
      <w:bodyDiv w:val="1"/>
      <w:marLeft w:val="0"/>
      <w:marRight w:val="0"/>
      <w:marTop w:val="0"/>
      <w:marBottom w:val="0"/>
      <w:divBdr>
        <w:top w:val="none" w:sz="0" w:space="0" w:color="auto"/>
        <w:left w:val="none" w:sz="0" w:space="0" w:color="auto"/>
        <w:bottom w:val="none" w:sz="0" w:space="0" w:color="auto"/>
        <w:right w:val="none" w:sz="0" w:space="0" w:color="auto"/>
      </w:divBdr>
    </w:div>
    <w:div w:id="487095611">
      <w:bodyDiv w:val="1"/>
      <w:marLeft w:val="0"/>
      <w:marRight w:val="0"/>
      <w:marTop w:val="0"/>
      <w:marBottom w:val="0"/>
      <w:divBdr>
        <w:top w:val="none" w:sz="0" w:space="0" w:color="auto"/>
        <w:left w:val="none" w:sz="0" w:space="0" w:color="auto"/>
        <w:bottom w:val="none" w:sz="0" w:space="0" w:color="auto"/>
        <w:right w:val="none" w:sz="0" w:space="0" w:color="auto"/>
      </w:divBdr>
    </w:div>
    <w:div w:id="634145210">
      <w:bodyDiv w:val="1"/>
      <w:marLeft w:val="0"/>
      <w:marRight w:val="0"/>
      <w:marTop w:val="0"/>
      <w:marBottom w:val="0"/>
      <w:divBdr>
        <w:top w:val="none" w:sz="0" w:space="0" w:color="auto"/>
        <w:left w:val="none" w:sz="0" w:space="0" w:color="auto"/>
        <w:bottom w:val="none" w:sz="0" w:space="0" w:color="auto"/>
        <w:right w:val="none" w:sz="0" w:space="0" w:color="auto"/>
      </w:divBdr>
    </w:div>
    <w:div w:id="656689186">
      <w:bodyDiv w:val="1"/>
      <w:marLeft w:val="0"/>
      <w:marRight w:val="0"/>
      <w:marTop w:val="0"/>
      <w:marBottom w:val="0"/>
      <w:divBdr>
        <w:top w:val="none" w:sz="0" w:space="0" w:color="auto"/>
        <w:left w:val="none" w:sz="0" w:space="0" w:color="auto"/>
        <w:bottom w:val="none" w:sz="0" w:space="0" w:color="auto"/>
        <w:right w:val="none" w:sz="0" w:space="0" w:color="auto"/>
      </w:divBdr>
    </w:div>
    <w:div w:id="715813148">
      <w:bodyDiv w:val="1"/>
      <w:marLeft w:val="0"/>
      <w:marRight w:val="0"/>
      <w:marTop w:val="0"/>
      <w:marBottom w:val="0"/>
      <w:divBdr>
        <w:top w:val="none" w:sz="0" w:space="0" w:color="auto"/>
        <w:left w:val="none" w:sz="0" w:space="0" w:color="auto"/>
        <w:bottom w:val="none" w:sz="0" w:space="0" w:color="auto"/>
        <w:right w:val="none" w:sz="0" w:space="0" w:color="auto"/>
      </w:divBdr>
    </w:div>
    <w:div w:id="803348672">
      <w:bodyDiv w:val="1"/>
      <w:marLeft w:val="0"/>
      <w:marRight w:val="0"/>
      <w:marTop w:val="0"/>
      <w:marBottom w:val="0"/>
      <w:divBdr>
        <w:top w:val="none" w:sz="0" w:space="0" w:color="auto"/>
        <w:left w:val="none" w:sz="0" w:space="0" w:color="auto"/>
        <w:bottom w:val="none" w:sz="0" w:space="0" w:color="auto"/>
        <w:right w:val="none" w:sz="0" w:space="0" w:color="auto"/>
      </w:divBdr>
    </w:div>
    <w:div w:id="809325231">
      <w:bodyDiv w:val="1"/>
      <w:marLeft w:val="0"/>
      <w:marRight w:val="0"/>
      <w:marTop w:val="0"/>
      <w:marBottom w:val="0"/>
      <w:divBdr>
        <w:top w:val="none" w:sz="0" w:space="0" w:color="auto"/>
        <w:left w:val="none" w:sz="0" w:space="0" w:color="auto"/>
        <w:bottom w:val="none" w:sz="0" w:space="0" w:color="auto"/>
        <w:right w:val="none" w:sz="0" w:space="0" w:color="auto"/>
      </w:divBdr>
    </w:div>
    <w:div w:id="946739631">
      <w:bodyDiv w:val="1"/>
      <w:marLeft w:val="0"/>
      <w:marRight w:val="0"/>
      <w:marTop w:val="0"/>
      <w:marBottom w:val="0"/>
      <w:divBdr>
        <w:top w:val="none" w:sz="0" w:space="0" w:color="auto"/>
        <w:left w:val="none" w:sz="0" w:space="0" w:color="auto"/>
        <w:bottom w:val="none" w:sz="0" w:space="0" w:color="auto"/>
        <w:right w:val="none" w:sz="0" w:space="0" w:color="auto"/>
      </w:divBdr>
    </w:div>
    <w:div w:id="1026564367">
      <w:bodyDiv w:val="1"/>
      <w:marLeft w:val="0"/>
      <w:marRight w:val="0"/>
      <w:marTop w:val="0"/>
      <w:marBottom w:val="0"/>
      <w:divBdr>
        <w:top w:val="none" w:sz="0" w:space="0" w:color="auto"/>
        <w:left w:val="none" w:sz="0" w:space="0" w:color="auto"/>
        <w:bottom w:val="none" w:sz="0" w:space="0" w:color="auto"/>
        <w:right w:val="none" w:sz="0" w:space="0" w:color="auto"/>
      </w:divBdr>
    </w:div>
    <w:div w:id="1072652973">
      <w:bodyDiv w:val="1"/>
      <w:marLeft w:val="0"/>
      <w:marRight w:val="0"/>
      <w:marTop w:val="0"/>
      <w:marBottom w:val="0"/>
      <w:divBdr>
        <w:top w:val="none" w:sz="0" w:space="0" w:color="auto"/>
        <w:left w:val="none" w:sz="0" w:space="0" w:color="auto"/>
        <w:bottom w:val="none" w:sz="0" w:space="0" w:color="auto"/>
        <w:right w:val="none" w:sz="0" w:space="0" w:color="auto"/>
      </w:divBdr>
    </w:div>
    <w:div w:id="1223756745">
      <w:bodyDiv w:val="1"/>
      <w:marLeft w:val="0"/>
      <w:marRight w:val="0"/>
      <w:marTop w:val="0"/>
      <w:marBottom w:val="0"/>
      <w:divBdr>
        <w:top w:val="none" w:sz="0" w:space="0" w:color="auto"/>
        <w:left w:val="none" w:sz="0" w:space="0" w:color="auto"/>
        <w:bottom w:val="none" w:sz="0" w:space="0" w:color="auto"/>
        <w:right w:val="none" w:sz="0" w:space="0" w:color="auto"/>
      </w:divBdr>
    </w:div>
    <w:div w:id="1337270556">
      <w:bodyDiv w:val="1"/>
      <w:marLeft w:val="0"/>
      <w:marRight w:val="0"/>
      <w:marTop w:val="0"/>
      <w:marBottom w:val="0"/>
      <w:divBdr>
        <w:top w:val="none" w:sz="0" w:space="0" w:color="auto"/>
        <w:left w:val="none" w:sz="0" w:space="0" w:color="auto"/>
        <w:bottom w:val="none" w:sz="0" w:space="0" w:color="auto"/>
        <w:right w:val="none" w:sz="0" w:space="0" w:color="auto"/>
      </w:divBdr>
    </w:div>
    <w:div w:id="1470829335">
      <w:bodyDiv w:val="1"/>
      <w:marLeft w:val="0"/>
      <w:marRight w:val="0"/>
      <w:marTop w:val="0"/>
      <w:marBottom w:val="0"/>
      <w:divBdr>
        <w:top w:val="none" w:sz="0" w:space="0" w:color="auto"/>
        <w:left w:val="none" w:sz="0" w:space="0" w:color="auto"/>
        <w:bottom w:val="none" w:sz="0" w:space="0" w:color="auto"/>
        <w:right w:val="none" w:sz="0" w:space="0" w:color="auto"/>
      </w:divBdr>
    </w:div>
    <w:div w:id="1504203833">
      <w:bodyDiv w:val="1"/>
      <w:marLeft w:val="0"/>
      <w:marRight w:val="0"/>
      <w:marTop w:val="0"/>
      <w:marBottom w:val="0"/>
      <w:divBdr>
        <w:top w:val="none" w:sz="0" w:space="0" w:color="auto"/>
        <w:left w:val="none" w:sz="0" w:space="0" w:color="auto"/>
        <w:bottom w:val="none" w:sz="0" w:space="0" w:color="auto"/>
        <w:right w:val="none" w:sz="0" w:space="0" w:color="auto"/>
      </w:divBdr>
    </w:div>
    <w:div w:id="1553690713">
      <w:bodyDiv w:val="1"/>
      <w:marLeft w:val="0"/>
      <w:marRight w:val="0"/>
      <w:marTop w:val="0"/>
      <w:marBottom w:val="0"/>
      <w:divBdr>
        <w:top w:val="none" w:sz="0" w:space="0" w:color="auto"/>
        <w:left w:val="none" w:sz="0" w:space="0" w:color="auto"/>
        <w:bottom w:val="none" w:sz="0" w:space="0" w:color="auto"/>
        <w:right w:val="none" w:sz="0" w:space="0" w:color="auto"/>
      </w:divBdr>
    </w:div>
    <w:div w:id="1568149860">
      <w:bodyDiv w:val="1"/>
      <w:marLeft w:val="0"/>
      <w:marRight w:val="0"/>
      <w:marTop w:val="0"/>
      <w:marBottom w:val="0"/>
      <w:divBdr>
        <w:top w:val="none" w:sz="0" w:space="0" w:color="auto"/>
        <w:left w:val="none" w:sz="0" w:space="0" w:color="auto"/>
        <w:bottom w:val="none" w:sz="0" w:space="0" w:color="auto"/>
        <w:right w:val="none" w:sz="0" w:space="0" w:color="auto"/>
      </w:divBdr>
    </w:div>
    <w:div w:id="1648246383">
      <w:bodyDiv w:val="1"/>
      <w:marLeft w:val="0"/>
      <w:marRight w:val="0"/>
      <w:marTop w:val="0"/>
      <w:marBottom w:val="0"/>
      <w:divBdr>
        <w:top w:val="none" w:sz="0" w:space="0" w:color="auto"/>
        <w:left w:val="none" w:sz="0" w:space="0" w:color="auto"/>
        <w:bottom w:val="none" w:sz="0" w:space="0" w:color="auto"/>
        <w:right w:val="none" w:sz="0" w:space="0" w:color="auto"/>
      </w:divBdr>
    </w:div>
    <w:div w:id="1811626302">
      <w:bodyDiv w:val="1"/>
      <w:marLeft w:val="0"/>
      <w:marRight w:val="0"/>
      <w:marTop w:val="0"/>
      <w:marBottom w:val="0"/>
      <w:divBdr>
        <w:top w:val="none" w:sz="0" w:space="0" w:color="auto"/>
        <w:left w:val="none" w:sz="0" w:space="0" w:color="auto"/>
        <w:bottom w:val="none" w:sz="0" w:space="0" w:color="auto"/>
        <w:right w:val="none" w:sz="0" w:space="0" w:color="auto"/>
      </w:divBdr>
    </w:div>
    <w:div w:id="1905333122">
      <w:bodyDiv w:val="1"/>
      <w:marLeft w:val="0"/>
      <w:marRight w:val="0"/>
      <w:marTop w:val="0"/>
      <w:marBottom w:val="0"/>
      <w:divBdr>
        <w:top w:val="none" w:sz="0" w:space="0" w:color="auto"/>
        <w:left w:val="none" w:sz="0" w:space="0" w:color="auto"/>
        <w:bottom w:val="none" w:sz="0" w:space="0" w:color="auto"/>
        <w:right w:val="none" w:sz="0" w:space="0" w:color="auto"/>
      </w:divBdr>
    </w:div>
    <w:div w:id="1959985843">
      <w:bodyDiv w:val="1"/>
      <w:marLeft w:val="0"/>
      <w:marRight w:val="0"/>
      <w:marTop w:val="0"/>
      <w:marBottom w:val="0"/>
      <w:divBdr>
        <w:top w:val="none" w:sz="0" w:space="0" w:color="auto"/>
        <w:left w:val="none" w:sz="0" w:space="0" w:color="auto"/>
        <w:bottom w:val="none" w:sz="0" w:space="0" w:color="auto"/>
        <w:right w:val="none" w:sz="0" w:space="0" w:color="auto"/>
      </w:divBdr>
    </w:div>
    <w:div w:id="1999916840">
      <w:bodyDiv w:val="1"/>
      <w:marLeft w:val="0"/>
      <w:marRight w:val="0"/>
      <w:marTop w:val="0"/>
      <w:marBottom w:val="0"/>
      <w:divBdr>
        <w:top w:val="none" w:sz="0" w:space="0" w:color="auto"/>
        <w:left w:val="none" w:sz="0" w:space="0" w:color="auto"/>
        <w:bottom w:val="none" w:sz="0" w:space="0" w:color="auto"/>
        <w:right w:val="none" w:sz="0" w:space="0" w:color="auto"/>
      </w:divBdr>
    </w:div>
    <w:div w:id="2000228454">
      <w:bodyDiv w:val="1"/>
      <w:marLeft w:val="0"/>
      <w:marRight w:val="0"/>
      <w:marTop w:val="0"/>
      <w:marBottom w:val="0"/>
      <w:divBdr>
        <w:top w:val="none" w:sz="0" w:space="0" w:color="auto"/>
        <w:left w:val="none" w:sz="0" w:space="0" w:color="auto"/>
        <w:bottom w:val="none" w:sz="0" w:space="0" w:color="auto"/>
        <w:right w:val="none" w:sz="0" w:space="0" w:color="auto"/>
      </w:divBdr>
    </w:div>
    <w:div w:id="2009625280">
      <w:bodyDiv w:val="1"/>
      <w:marLeft w:val="0"/>
      <w:marRight w:val="0"/>
      <w:marTop w:val="0"/>
      <w:marBottom w:val="0"/>
      <w:divBdr>
        <w:top w:val="none" w:sz="0" w:space="0" w:color="auto"/>
        <w:left w:val="none" w:sz="0" w:space="0" w:color="auto"/>
        <w:bottom w:val="none" w:sz="0" w:space="0" w:color="auto"/>
        <w:right w:val="none" w:sz="0" w:space="0" w:color="auto"/>
      </w:divBdr>
    </w:div>
    <w:div w:id="206760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eate a new document." ma:contentTypeScope="" ma:versionID="630154d195ebe32010b22b89812e61af">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b0ec91d8a319f855aed7c7d0cdec852e"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920F1E4-8715-474B-A0A1-577E13E9F2D1}"/>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2033</Words>
  <Characters>11187</Characters>
  <Application>Microsoft Office Word</Application>
  <DocSecurity>0</DocSecurity>
  <Lines>93</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128</cp:revision>
  <cp:lastPrinted>2025-04-22T08:39:00Z</cp:lastPrinted>
  <dcterms:created xsi:type="dcterms:W3CDTF">2025-07-28T09:12:00Z</dcterms:created>
  <dcterms:modified xsi:type="dcterms:W3CDTF">2025-07-31T09:11:00Z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